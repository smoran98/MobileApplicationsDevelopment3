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3D4A85">
      <w:pPr>
        <w:pStyle w:val="Heading4"/>
        <w:rPr>
          <w:i w:val="0"/>
          <w:lang w:val="en-IE"/>
        </w:rPr>
      </w:pPr>
      <w:r w:rsidRPr="007C6AEA">
        <w:rPr>
          <w:i w:val="0"/>
          <w:lang w:val="en-IE"/>
        </w:rPr>
        <w:t>Character</w:t>
      </w:r>
    </w:p>
    <w:p w:rsidR="007C6AEA" w:rsidRDefault="004A7A5A" w:rsidP="007C6AEA">
      <w:pPr>
        <w:rPr>
          <w:lang w:val="en-IE"/>
        </w:rPr>
      </w:pPr>
      <w:r>
        <w:rPr>
          <w:lang w:val="en-IE"/>
        </w:rPr>
        <w:t>Gorilla</w:t>
      </w:r>
      <w:r w:rsidR="00040055">
        <w:rPr>
          <w:lang w:val="en-IE"/>
        </w:rPr>
        <w:t>’s objective is to defeat and pass as many as possible in order to meet his objective</w:t>
      </w:r>
    </w:p>
    <w:p w:rsidR="00040055" w:rsidRPr="007C6AEA" w:rsidRDefault="00040055" w:rsidP="007C6AEA">
      <w:pPr>
        <w:rPr>
          <w:lang w:val="en-IE"/>
        </w:rPr>
      </w:pPr>
    </w:p>
    <w:p w:rsidR="003D4A85" w:rsidRDefault="003D4A85" w:rsidP="007C6AEA">
      <w:pPr>
        <w:pStyle w:val="Heading4"/>
        <w:rPr>
          <w:i w:val="0"/>
          <w:lang w:val="en-IE"/>
        </w:rPr>
      </w:pPr>
      <w:r w:rsidRPr="007C6AEA">
        <w:rPr>
          <w:i w:val="0"/>
          <w:lang w:val="en-IE"/>
        </w:rPr>
        <w:t>Levels</w:t>
      </w:r>
      <w:r w:rsidR="007C6AEA">
        <w:rPr>
          <w:i w:val="0"/>
          <w:lang w:val="en-IE"/>
        </w:rPr>
        <w:t xml:space="preserve"> (Difficulty)</w:t>
      </w:r>
    </w:p>
    <w:p w:rsidR="007C6AEA" w:rsidRDefault="00040055" w:rsidP="007C6AEA">
      <w:pPr>
        <w:rPr>
          <w:lang w:val="en-IE"/>
        </w:rPr>
      </w:pPr>
      <w:r>
        <w:rPr>
          <w:lang w:val="en-IE"/>
        </w:rPr>
        <w:t xml:space="preserve">3 levels, Easy, Medium and Hard. </w:t>
      </w:r>
    </w:p>
    <w:p w:rsidR="00040055" w:rsidRPr="007C6AEA" w:rsidRDefault="00040055" w:rsidP="007C6AEA">
      <w:pPr>
        <w:rPr>
          <w:lang w:val="en-IE"/>
        </w:rPr>
      </w:pPr>
    </w:p>
    <w:p w:rsidR="003D4A85" w:rsidRDefault="007C6AEA" w:rsidP="007C6AEA">
      <w:pPr>
        <w:pStyle w:val="Heading4"/>
        <w:rPr>
          <w:i w:val="0"/>
          <w:lang w:val="en-IE"/>
        </w:rPr>
      </w:pPr>
      <w:r w:rsidRPr="007C6AEA">
        <w:rPr>
          <w:i w:val="0"/>
          <w:lang w:val="en-IE"/>
        </w:rPr>
        <w:t>Environment and Background</w:t>
      </w:r>
    </w:p>
    <w:p w:rsidR="007C6AEA" w:rsidRDefault="00040055" w:rsidP="007C6AEA">
      <w:pPr>
        <w:rPr>
          <w:lang w:val="en-IE"/>
        </w:rPr>
      </w:pPr>
      <w:r>
        <w:rPr>
          <w:lang w:val="en-IE"/>
        </w:rPr>
        <w:t>Environment is made up of a grass terrain with water pits.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Enemies</w:t>
      </w:r>
    </w:p>
    <w:p w:rsidR="007C6AEA" w:rsidRDefault="00040055" w:rsidP="007C6AEA">
      <w:pPr>
        <w:rPr>
          <w:lang w:val="en-IE"/>
        </w:rPr>
      </w:pPr>
      <w:r>
        <w:rPr>
          <w:lang w:val="en-IE"/>
        </w:rPr>
        <w:t>Monkeys, who can attack by hitting or throwing rocks.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Bonuses</w:t>
      </w:r>
    </w:p>
    <w:p w:rsidR="007C6AEA" w:rsidRPr="007C6AEA" w:rsidRDefault="00040055" w:rsidP="007C6AEA">
      <w:pPr>
        <w:rPr>
          <w:lang w:val="en-IE"/>
        </w:rPr>
      </w:pPr>
      <w:r>
        <w:rPr>
          <w:lang w:val="en-IE"/>
        </w:rPr>
        <w:t>Tokens, which award both health and add towards your overall score.</w:t>
      </w:r>
    </w:p>
    <w:p w:rsidR="007C6AEA" w:rsidRPr="007C6AEA" w:rsidRDefault="007C6AEA" w:rsidP="007C6AEA">
      <w:pPr>
        <w:rPr>
          <w:lang w:val="en-IE"/>
        </w:rPr>
      </w:pPr>
    </w:p>
    <w:p w:rsidR="000500B2" w:rsidRDefault="000500B2" w:rsidP="000500B2"/>
    <w:p w:rsidR="000500B2" w:rsidRDefault="000500B2" w:rsidP="000500B2"/>
    <w:p w:rsidR="000500B2" w:rsidRDefault="0027068E" w:rsidP="0027068E">
      <w:pPr>
        <w:pStyle w:val="Heading2"/>
      </w:pPr>
      <w:r>
        <w:t>Research</w:t>
      </w:r>
    </w:p>
    <w:p w:rsidR="00532B1F" w:rsidRDefault="00532B1F" w:rsidP="00532B1F">
      <w:pPr>
        <w:pStyle w:val="Heading3"/>
      </w:pPr>
      <w:r>
        <w:t xml:space="preserve">From … </w:t>
      </w:r>
      <w:r w:rsidR="0027068E">
        <w:t>Hudson’s Adventure Island (NES)</w:t>
      </w:r>
    </w:p>
    <w:p w:rsidR="00532B1F" w:rsidRDefault="00532B1F" w:rsidP="00532B1F">
      <w:r>
        <w:t>I picked this as it was this first video game I’d ever played, a simple s</w:t>
      </w:r>
      <w:r w:rsidRPr="00532B1F">
        <w:t>ide-scrolling platform game</w:t>
      </w:r>
      <w:r>
        <w:t xml:space="preserve"> produced over 30 years ago.</w:t>
      </w:r>
    </w:p>
    <w:p w:rsidR="00532B1F" w:rsidRPr="00532B1F" w:rsidRDefault="005D5ABA" w:rsidP="00532B1F">
      <w:r>
        <w:rPr>
          <w:noProof/>
        </w:rPr>
        <w:drawing>
          <wp:inline distT="0" distB="0" distL="0" distR="0">
            <wp:extent cx="3457575" cy="2148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8">
                      <a:extLst>
                        <a:ext uri="{28A0092B-C50C-407E-A947-70E740481C1C}">
                          <a14:useLocalDpi xmlns:a14="http://schemas.microsoft.com/office/drawing/2010/main" val="0"/>
                        </a:ext>
                      </a:extLst>
                    </a:blip>
                    <a:stretch>
                      <a:fillRect/>
                    </a:stretch>
                  </pic:blipFill>
                  <pic:spPr>
                    <a:xfrm>
                      <a:off x="0" y="0"/>
                      <a:ext cx="3460436" cy="2149983"/>
                    </a:xfrm>
                    <a:prstGeom prst="rect">
                      <a:avLst/>
                    </a:prstGeom>
                  </pic:spPr>
                </pic:pic>
              </a:graphicData>
            </a:graphic>
          </wp:inline>
        </w:drawing>
      </w:r>
    </w:p>
    <w:p w:rsidR="005D5ABA" w:rsidRDefault="005D5ABA" w:rsidP="0027068E">
      <w:pPr>
        <w:pStyle w:val="Heading3"/>
      </w:pPr>
    </w:p>
    <w:p w:rsidR="0027068E" w:rsidRDefault="00532B1F" w:rsidP="0027068E">
      <w:pPr>
        <w:pStyle w:val="Heading3"/>
      </w:pPr>
      <w:r>
        <w:t xml:space="preserve">To … </w:t>
      </w:r>
      <w:r w:rsidR="0027068E">
        <w:t>Super Mario</w:t>
      </w:r>
      <w:r>
        <w:t xml:space="preserve">’s </w:t>
      </w:r>
    </w:p>
    <w:p w:rsidR="00532B1F" w:rsidRDefault="00532B1F" w:rsidP="00532B1F">
      <w:r>
        <w:t xml:space="preserve">I spent hours altogether collecting coins and eating mushrooms with this rapid little Italian. </w:t>
      </w:r>
    </w:p>
    <w:p w:rsidR="00532B1F" w:rsidRPr="00532B1F" w:rsidRDefault="00532B1F" w:rsidP="00532B1F">
      <w:r>
        <w:t xml:space="preserve"> </w:t>
      </w:r>
      <w:r w:rsidR="005D5ABA">
        <w:rPr>
          <w:noProof/>
        </w:rPr>
        <w:drawing>
          <wp:inline distT="0" distB="0" distL="0" distR="0" wp14:anchorId="3E7A33EC" wp14:editId="7126B3C8">
            <wp:extent cx="3486150" cy="1962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5962" cy="1967973"/>
                    </a:xfrm>
                    <a:prstGeom prst="rect">
                      <a:avLst/>
                    </a:prstGeom>
                  </pic:spPr>
                </pic:pic>
              </a:graphicData>
            </a:graphic>
          </wp:inline>
        </w:drawing>
      </w:r>
    </w:p>
    <w:p w:rsidR="005D5ABA" w:rsidRDefault="005D5ABA" w:rsidP="0027068E">
      <w:pPr>
        <w:pStyle w:val="Heading3"/>
      </w:pPr>
    </w:p>
    <w:p w:rsidR="0027068E" w:rsidRDefault="00532B1F" w:rsidP="0027068E">
      <w:pPr>
        <w:pStyle w:val="Heading3"/>
      </w:pPr>
      <w:r>
        <w:t xml:space="preserve">And Now… </w:t>
      </w:r>
      <w:r w:rsidR="0027068E">
        <w:t>Little Big Planet (PlayStation)</w:t>
      </w:r>
    </w:p>
    <w:p w:rsidR="00F92458" w:rsidRDefault="00955724" w:rsidP="0027068E">
      <w:r>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5D5ABA" w:rsidP="0027068E">
      <w:r>
        <w:rPr>
          <w:noProof/>
        </w:rPr>
        <w:drawing>
          <wp:inline distT="0" distB="0" distL="0" distR="0" wp14:anchorId="7F5033AA" wp14:editId="42DB029C">
            <wp:extent cx="362373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9424" cy="2047176"/>
                    </a:xfrm>
                    <a:prstGeom prst="rect">
                      <a:avLst/>
                    </a:prstGeom>
                  </pic:spPr>
                </pic:pic>
              </a:graphicData>
            </a:graphic>
          </wp:inline>
        </w:drawing>
      </w:r>
    </w:p>
    <w:p w:rsidR="00FF0317" w:rsidRDefault="00FF0317" w:rsidP="0027068E"/>
    <w:p w:rsidR="00FF0317" w:rsidRDefault="00FF0317" w:rsidP="0027068E"/>
    <w:p w:rsidR="00F92458" w:rsidRPr="0027681F" w:rsidRDefault="00F92458" w:rsidP="00F92458">
      <w:pPr>
        <w:pStyle w:val="Heading2"/>
        <w:rPr>
          <w:b/>
          <w:sz w:val="28"/>
        </w:rPr>
      </w:pPr>
      <w:r w:rsidRPr="0027681F">
        <w:rPr>
          <w:b/>
          <w:sz w:val="28"/>
        </w:rPr>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lastRenderedPageBreak/>
        <w:drawing>
          <wp:inline distT="0" distB="0" distL="0" distR="0" wp14:anchorId="521E1093" wp14:editId="666EBAE8">
            <wp:extent cx="2641140" cy="5537594"/>
            <wp:effectExtent l="0" t="317" r="6667" b="666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670262" cy="5598653"/>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t>New Game</w:t>
      </w:r>
      <w:r w:rsidR="005C37CF">
        <w:rPr>
          <w:noProof/>
        </w:rPr>
        <w:drawing>
          <wp:inline distT="0" distB="0" distL="0" distR="0" wp14:anchorId="4F5575B6" wp14:editId="1C919FAF">
            <wp:extent cx="5191125" cy="3222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197201" cy="3226397"/>
                    </a:xfrm>
                    <a:prstGeom prst="rect">
                      <a:avLst/>
                    </a:prstGeom>
                    <a:noFill/>
                    <a:ln>
                      <a:noFill/>
                    </a:ln>
                  </pic:spPr>
                </pic:pic>
              </a:graphicData>
            </a:graphic>
          </wp:inline>
        </w:drawing>
      </w:r>
    </w:p>
    <w:p w:rsidR="00912C12" w:rsidRPr="00912C12" w:rsidRDefault="00912C12" w:rsidP="00912C12">
      <w:pPr>
        <w:pStyle w:val="ListParagraph"/>
        <w:numPr>
          <w:ilvl w:val="3"/>
          <w:numId w:val="24"/>
        </w:numPr>
        <w:rPr>
          <w:i/>
        </w:rPr>
      </w:pPr>
      <w:r w:rsidRPr="00912C12">
        <w:rPr>
          <w:i/>
        </w:rPr>
        <w:t>New game created, overwrites previous one</w:t>
      </w: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lastRenderedPageBreak/>
        <w:t>Settings</w:t>
      </w:r>
      <w:r w:rsidR="005C37CF">
        <w:rPr>
          <w:noProof/>
        </w:rPr>
        <w:drawing>
          <wp:inline distT="0" distB="0" distL="0" distR="0" wp14:anchorId="2AFEC3A8" wp14:editId="0AA4D688">
            <wp:extent cx="3524565" cy="4740907"/>
            <wp:effectExtent l="1587" t="0" r="1588" b="158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542895" cy="4765562"/>
                    </a:xfrm>
                    <a:prstGeom prst="rect">
                      <a:avLst/>
                    </a:prstGeom>
                    <a:noFill/>
                    <a:ln>
                      <a:noFill/>
                    </a:ln>
                  </pic:spPr>
                </pic:pic>
              </a:graphicData>
            </a:graphic>
          </wp:inline>
        </w:drawing>
      </w:r>
      <w:r w:rsidR="008A63A0">
        <w:rPr>
          <w:noProof/>
        </w:rPr>
        <w:drawing>
          <wp:inline distT="0" distB="0" distL="0" distR="0" wp14:anchorId="32583B9E" wp14:editId="7DF3EBD2">
            <wp:extent cx="3142178" cy="4226557"/>
            <wp:effectExtent l="0" t="8573"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172599" cy="4267476"/>
                    </a:xfrm>
                    <a:prstGeom prst="rect">
                      <a:avLst/>
                    </a:prstGeom>
                    <a:noFill/>
                    <a:ln>
                      <a:noFill/>
                    </a:ln>
                  </pic:spPr>
                </pic:pic>
              </a:graphicData>
            </a:graphic>
          </wp:inline>
        </w:drawing>
      </w:r>
    </w:p>
    <w:p w:rsidR="0027681F" w:rsidRPr="0027681F" w:rsidRDefault="0027681F" w:rsidP="00A8088D">
      <w:pPr>
        <w:pStyle w:val="ListParagraph"/>
        <w:numPr>
          <w:ilvl w:val="3"/>
          <w:numId w:val="24"/>
        </w:numPr>
      </w:pPr>
      <w:r>
        <w:rPr>
          <w:b/>
        </w:rPr>
        <w:lastRenderedPageBreak/>
        <w:t>Audio</w:t>
      </w:r>
      <w:r w:rsidR="008A63A0">
        <w:rPr>
          <w:noProof/>
        </w:rPr>
        <w:drawing>
          <wp:inline distT="0" distB="0" distL="0" distR="0" wp14:anchorId="67E859B0" wp14:editId="57C5AACC">
            <wp:extent cx="2827260" cy="4522470"/>
            <wp:effectExtent l="0" t="952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837872" cy="4539445"/>
                    </a:xfrm>
                    <a:prstGeom prst="rect">
                      <a:avLst/>
                    </a:prstGeom>
                    <a:noFill/>
                    <a:ln>
                      <a:noFill/>
                    </a:ln>
                  </pic:spPr>
                </pic:pic>
              </a:graphicData>
            </a:graphic>
          </wp:inline>
        </w:drawing>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A8088D" w:rsidP="00A8088D">
      <w:pPr>
        <w:pStyle w:val="ListParagraph"/>
        <w:numPr>
          <w:ilvl w:val="4"/>
          <w:numId w:val="24"/>
        </w:numPr>
      </w:pPr>
      <w:r>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r w:rsidR="005C37CF">
        <w:rPr>
          <w:noProof/>
        </w:rPr>
        <w:drawing>
          <wp:inline distT="0" distB="0" distL="0" distR="0" wp14:anchorId="15C17712" wp14:editId="3A019B79">
            <wp:extent cx="2506946" cy="4525010"/>
            <wp:effectExtent l="318" t="0" r="8572" b="857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520927" cy="4550246"/>
                    </a:xfrm>
                    <a:prstGeom prst="rect">
                      <a:avLst/>
                    </a:prstGeom>
                    <a:noFill/>
                    <a:ln>
                      <a:noFill/>
                    </a:ln>
                  </pic:spPr>
                </pic:pic>
              </a:graphicData>
            </a:graphic>
          </wp:inline>
        </w:drawing>
      </w:r>
    </w:p>
    <w:p w:rsidR="00A8088D" w:rsidRDefault="00A8088D" w:rsidP="0027681F">
      <w:pPr>
        <w:pStyle w:val="ListParagraph"/>
        <w:numPr>
          <w:ilvl w:val="3"/>
          <w:numId w:val="31"/>
        </w:numPr>
      </w:pPr>
      <w:r>
        <w:t>Exit/ Continue back to main menu</w:t>
      </w:r>
    </w:p>
    <w:p w:rsidR="00A8088D" w:rsidRDefault="00A8088D" w:rsidP="00A8088D"/>
    <w:p w:rsidR="00F92458" w:rsidRDefault="00F92458" w:rsidP="0027068E">
      <w:r w:rsidRPr="0027681F">
        <w:rPr>
          <w:rStyle w:val="Heading3Char"/>
          <w:b/>
          <w:sz w:val="28"/>
        </w:rPr>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D73795" w:rsidP="00CC1DA8">
      <w:pPr>
        <w:pStyle w:val="ListParagraph"/>
        <w:numPr>
          <w:ilvl w:val="0"/>
          <w:numId w:val="27"/>
        </w:numPr>
      </w:pPr>
      <w:r>
        <w:t>Play</w:t>
      </w:r>
    </w:p>
    <w:p w:rsidR="00CC1DA8" w:rsidRDefault="00CC1DA8" w:rsidP="00CC1DA8">
      <w:pPr>
        <w:pStyle w:val="ListParagraph"/>
        <w:numPr>
          <w:ilvl w:val="0"/>
          <w:numId w:val="27"/>
        </w:numPr>
      </w:pPr>
      <w:r>
        <w:t>Save Game</w:t>
      </w:r>
    </w:p>
    <w:p w:rsidR="00F92458" w:rsidRDefault="00D73795" w:rsidP="0027068E">
      <w:pPr>
        <w:pStyle w:val="ListParagraph"/>
        <w:numPr>
          <w:ilvl w:val="0"/>
          <w:numId w:val="27"/>
        </w:numPr>
      </w:pPr>
      <w:r>
        <w:t>Exit (to main menu)</w:t>
      </w:r>
    </w:p>
    <w:p w:rsidR="005C193D" w:rsidRDefault="008A63A0" w:rsidP="005C193D">
      <w:pPr>
        <w:pStyle w:val="ListParagraph"/>
      </w:pPr>
      <w:r>
        <w:rPr>
          <w:noProof/>
        </w:rPr>
        <w:lastRenderedPageBreak/>
        <w:drawing>
          <wp:inline distT="0" distB="0" distL="0" distR="0" wp14:anchorId="77E959DB" wp14:editId="4E291E71">
            <wp:extent cx="5943600" cy="3009900"/>
            <wp:effectExtent l="0" t="0" r="0" b="0"/>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000B15FC">
        <w:t xml:space="preserve">               </w:t>
      </w:r>
    </w:p>
    <w:p w:rsidR="00912C12" w:rsidRDefault="00912C12" w:rsidP="00912C12">
      <w:pPr>
        <w:pStyle w:val="ListParagraph"/>
      </w:pPr>
    </w:p>
    <w:p w:rsidR="00F92458" w:rsidRDefault="00912C12" w:rsidP="00912C12">
      <w:r w:rsidRPr="0027681F">
        <w:rPr>
          <w:rStyle w:val="Heading3Char"/>
          <w:b/>
          <w:sz w:val="28"/>
        </w:rPr>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F92458" w:rsidRDefault="00F92458" w:rsidP="0027068E">
      <w:r w:rsidRPr="0027681F">
        <w:rPr>
          <w:rStyle w:val="Heading3Char"/>
          <w:b/>
          <w:sz w:val="28"/>
        </w:rPr>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bookmarkStart w:id="0" w:name="_GoBack"/>
      <w:bookmarkEnd w:id="0"/>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lastRenderedPageBreak/>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3420C7" w:rsidP="003420C7">
      <w:pPr>
        <w:pStyle w:val="ListParagraph"/>
        <w:numPr>
          <w:ilvl w:val="1"/>
          <w:numId w:val="26"/>
        </w:numPr>
      </w:pPr>
      <w:r>
        <w:t>Coins / Points / Bonuses</w:t>
      </w:r>
      <w:r w:rsidR="00040055">
        <w:t xml:space="preserve"> </w:t>
      </w:r>
    </w:p>
    <w:p w:rsidR="003420C7" w:rsidRDefault="003420C7" w:rsidP="003420C7">
      <w:pPr>
        <w:pStyle w:val="ListParagraph"/>
        <w:numPr>
          <w:ilvl w:val="1"/>
          <w:numId w:val="26"/>
        </w:numPr>
      </w:pPr>
      <w:r>
        <w:t>Positive objectives</w:t>
      </w:r>
    </w:p>
    <w:p w:rsidR="003420C7" w:rsidRDefault="003420C7" w:rsidP="003420C7">
      <w:pPr>
        <w:pStyle w:val="ListParagraph"/>
        <w:numPr>
          <w:ilvl w:val="1"/>
          <w:numId w:val="26"/>
        </w:numPr>
      </w:pPr>
      <w:r>
        <w:t>Negative objectives</w:t>
      </w:r>
    </w:p>
    <w:p w:rsidR="003420C7" w:rsidRDefault="003420C7" w:rsidP="003420C7">
      <w:pPr>
        <w:pStyle w:val="ListParagraph"/>
        <w:numPr>
          <w:ilvl w:val="3"/>
          <w:numId w:val="26"/>
        </w:numPr>
      </w:pPr>
      <w:r>
        <w:t>All leads to total overall score</w:t>
      </w:r>
    </w:p>
    <w:p w:rsidR="00DB20D1" w:rsidRDefault="00DB20D1" w:rsidP="00DB20D1">
      <w:pPr>
        <w:pStyle w:val="ListParagraph"/>
        <w:ind w:left="2880"/>
      </w:pPr>
    </w:p>
    <w:p w:rsidR="009F3CEB" w:rsidRDefault="003420C7" w:rsidP="009F3CEB">
      <w:pPr>
        <w:pStyle w:val="ListParagraph"/>
        <w:numPr>
          <w:ilvl w:val="0"/>
          <w:numId w:val="26"/>
        </w:numPr>
      </w:pPr>
      <w:r>
        <w:t>Enemies</w:t>
      </w:r>
      <w:r w:rsidR="00A829B4">
        <w:t xml:space="preserve"> spawn until objective is reached(location)</w:t>
      </w:r>
    </w:p>
    <w:p w:rsidR="009F3CEB" w:rsidRDefault="005C37CF" w:rsidP="0027068E">
      <w:r>
        <w:rPr>
          <w:noProof/>
        </w:rPr>
        <w:drawing>
          <wp:inline distT="0" distB="0" distL="0" distR="0" wp14:anchorId="3688227C" wp14:editId="1F9FCFDB">
            <wp:extent cx="4827512" cy="6493507"/>
            <wp:effectExtent l="539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4832493" cy="6500207"/>
                    </a:xfrm>
                    <a:prstGeom prst="rect">
                      <a:avLst/>
                    </a:prstGeom>
                    <a:noFill/>
                    <a:ln>
                      <a:noFill/>
                    </a:ln>
                  </pic:spPr>
                </pic:pic>
              </a:graphicData>
            </a:graphic>
          </wp:inline>
        </w:drawing>
      </w:r>
    </w:p>
    <w:p w:rsidR="0027068E" w:rsidRDefault="009F3CEB" w:rsidP="0027068E">
      <w:r w:rsidRPr="009F3CEB">
        <w:rPr>
          <w:b/>
          <w:u w:val="single"/>
        </w:rPr>
        <w:lastRenderedPageBreak/>
        <w:t>Original Brainstorm</w:t>
      </w:r>
      <w:r w:rsidR="00B0799B">
        <w:rPr>
          <w:noProof/>
        </w:rPr>
        <w:drawing>
          <wp:inline distT="0" distB="0" distL="0" distR="0">
            <wp:extent cx="6619875" cy="4724400"/>
            <wp:effectExtent l="0" t="0" r="9525" b="0"/>
            <wp:docPr id="1" name="Picture 1" descr="C:\Users\G00338607\Downloads\70900256_492535561587299_8431168372829323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00338607\Downloads\70900256_492535561587299_8431168372829323264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6458" cy="4736235"/>
                    </a:xfrm>
                    <a:prstGeom prst="rect">
                      <a:avLst/>
                    </a:prstGeom>
                    <a:noFill/>
                    <a:ln>
                      <a:noFill/>
                    </a:ln>
                  </pic:spPr>
                </pic:pic>
              </a:graphicData>
            </a:graphic>
          </wp:inline>
        </w:drawing>
      </w:r>
    </w:p>
    <w:p w:rsidR="0027068E" w:rsidRDefault="0027068E" w:rsidP="0027068E"/>
    <w:p w:rsidR="004A7A5A" w:rsidRPr="0027068E" w:rsidRDefault="004A7A5A" w:rsidP="0027068E"/>
    <w:sectPr w:rsidR="004A7A5A" w:rsidRPr="0027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3"/>
  </w:num>
  <w:num w:numId="3">
    <w:abstractNumId w:val="11"/>
  </w:num>
  <w:num w:numId="4">
    <w:abstractNumId w:val="27"/>
  </w:num>
  <w:num w:numId="5">
    <w:abstractNumId w:val="14"/>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6"/>
  </w:num>
  <w:num w:numId="21">
    <w:abstractNumId w:val="22"/>
  </w:num>
  <w:num w:numId="22">
    <w:abstractNumId w:val="12"/>
  </w:num>
  <w:num w:numId="23">
    <w:abstractNumId w:val="30"/>
  </w:num>
  <w:num w:numId="24">
    <w:abstractNumId w:val="24"/>
  </w:num>
  <w:num w:numId="25">
    <w:abstractNumId w:val="15"/>
  </w:num>
  <w:num w:numId="26">
    <w:abstractNumId w:val="29"/>
  </w:num>
  <w:num w:numId="27">
    <w:abstractNumId w:val="17"/>
  </w:num>
  <w:num w:numId="28">
    <w:abstractNumId w:val="28"/>
  </w:num>
  <w:num w:numId="29">
    <w:abstractNumId w:val="20"/>
  </w:num>
  <w:num w:numId="30">
    <w:abstractNumId w:val="1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420C7"/>
    <w:rsid w:val="00351EB2"/>
    <w:rsid w:val="00355EAB"/>
    <w:rsid w:val="003665D4"/>
    <w:rsid w:val="003D4A85"/>
    <w:rsid w:val="00495432"/>
    <w:rsid w:val="004A7A5A"/>
    <w:rsid w:val="004C05A6"/>
    <w:rsid w:val="004D18AD"/>
    <w:rsid w:val="00532B1F"/>
    <w:rsid w:val="005C193D"/>
    <w:rsid w:val="005C37CF"/>
    <w:rsid w:val="005D5ABA"/>
    <w:rsid w:val="00645252"/>
    <w:rsid w:val="00650257"/>
    <w:rsid w:val="006D3D74"/>
    <w:rsid w:val="007C6AEA"/>
    <w:rsid w:val="007D2E37"/>
    <w:rsid w:val="0083569A"/>
    <w:rsid w:val="008A63A0"/>
    <w:rsid w:val="00912C12"/>
    <w:rsid w:val="00955724"/>
    <w:rsid w:val="00990BB0"/>
    <w:rsid w:val="009B59DA"/>
    <w:rsid w:val="009F3CEB"/>
    <w:rsid w:val="00A8088D"/>
    <w:rsid w:val="00A829B4"/>
    <w:rsid w:val="00A9204E"/>
    <w:rsid w:val="00B0799B"/>
    <w:rsid w:val="00B63C0D"/>
    <w:rsid w:val="00CB1161"/>
    <w:rsid w:val="00CC1DA8"/>
    <w:rsid w:val="00CD5AB6"/>
    <w:rsid w:val="00D73795"/>
    <w:rsid w:val="00DB20D1"/>
    <w:rsid w:val="00E1323D"/>
    <w:rsid w:val="00E6478A"/>
    <w:rsid w:val="00EE0E69"/>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CA17"/>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www.w3.org/XML/1998/namespace"/>
    <ds:schemaRef ds:uri="http://purl.org/dc/elements/1.1/"/>
    <ds:schemaRef ds:uri="http://schemas.microsoft.com/office/2006/documentManagement/types"/>
    <ds:schemaRef ds:uri="http://purl.org/dc/terms/"/>
    <ds:schemaRef ds:uri="http://schemas.microsoft.com/office/infopath/2007/PartnerControls"/>
    <ds:schemaRef ds:uri="http://purl.org/dc/dcmitype/"/>
    <ds:schemaRef ds:uri="4873beb7-5857-4685-be1f-d57550cc96cc"/>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8</Pages>
  <Words>470</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2</cp:revision>
  <dcterms:created xsi:type="dcterms:W3CDTF">2019-09-24T19:14:00Z</dcterms:created>
  <dcterms:modified xsi:type="dcterms:W3CDTF">2019-09-24T19:14:00Z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