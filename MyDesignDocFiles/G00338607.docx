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Default="000500B2" w:rsidP="000500B2">
      <w:pPr>
        <w:pStyle w:val="Heading1"/>
      </w:pPr>
      <w:r>
        <w:t>Mobile Applications Development 3 Project</w:t>
      </w:r>
    </w:p>
    <w:p w:rsidR="000500B2" w:rsidRDefault="000500B2" w:rsidP="000500B2">
      <w:pPr>
        <w:pStyle w:val="Heading2"/>
      </w:pPr>
      <w:r>
        <w:t>Intro</w:t>
      </w:r>
    </w:p>
    <w:p w:rsidR="000500B2" w:rsidRDefault="000500B2" w:rsidP="000500B2">
      <w:pPr>
        <w:pStyle w:val="Heading2"/>
      </w:pPr>
      <w:r>
        <w:t xml:space="preserve">Author: Shane Moran </w:t>
      </w:r>
    </w:p>
    <w:p w:rsidR="000500B2" w:rsidRDefault="00EE0E69" w:rsidP="00EE0E69">
      <w:pPr>
        <w:pStyle w:val="Heading2"/>
      </w:pPr>
      <w:r>
        <w:t xml:space="preserve">2D </w:t>
      </w:r>
      <w:r w:rsidR="004C05A6">
        <w:t>Unity Platform Game</w:t>
      </w:r>
    </w:p>
    <w:p w:rsidR="003D4A85" w:rsidRPr="003D4A85" w:rsidRDefault="003D4A85" w:rsidP="003D4A85">
      <w:pPr>
        <w:pStyle w:val="Heading2"/>
      </w:pPr>
      <w:r>
        <w:t>Overview</w:t>
      </w:r>
    </w:p>
    <w:p w:rsidR="000500B2" w:rsidRDefault="000500B2" w:rsidP="000500B2">
      <w:pPr>
        <w:rPr>
          <w:lang w:val="en-IE"/>
        </w:rPr>
      </w:pPr>
      <w:r>
        <w:rPr>
          <w:lang w:val="en-IE"/>
        </w:rPr>
        <w:t>The design document was made out to develop a platformer game.  The main concept’s will be to move an avatar or character through an ever-changing world and in doing so, you will have to jump over obstacles, defeat enemies and collect bonuses. The overall aim is to collect as many of these bonuses, which will accumulate to overall score before finishing.</w:t>
      </w:r>
    </w:p>
    <w:p w:rsidR="003D4A85" w:rsidRDefault="003D4A85" w:rsidP="000500B2">
      <w:pPr>
        <w:rPr>
          <w:lang w:val="en-IE"/>
        </w:rPr>
      </w:pPr>
    </w:p>
    <w:p w:rsidR="003D4A85" w:rsidRDefault="003D4A85" w:rsidP="00657A7F">
      <w:pPr>
        <w:pStyle w:val="Heading4"/>
        <w:numPr>
          <w:ilvl w:val="0"/>
          <w:numId w:val="32"/>
        </w:numPr>
        <w:rPr>
          <w:i w:val="0"/>
          <w:lang w:val="en-IE"/>
        </w:rPr>
      </w:pPr>
      <w:r w:rsidRPr="007C6AEA">
        <w:rPr>
          <w:i w:val="0"/>
          <w:lang w:val="en-IE"/>
        </w:rPr>
        <w:t>Character</w:t>
      </w:r>
    </w:p>
    <w:p w:rsidR="00040055" w:rsidRPr="007C6AEA" w:rsidRDefault="004A7A5A" w:rsidP="00657A7F">
      <w:pPr>
        <w:pStyle w:val="ListParagraph"/>
        <w:rPr>
          <w:lang w:val="en-IE"/>
        </w:rPr>
      </w:pPr>
      <w:r w:rsidRPr="00657A7F">
        <w:rPr>
          <w:lang w:val="en-IE"/>
        </w:rPr>
        <w:t>Gorilla</w:t>
      </w:r>
      <w:r w:rsidR="00040055" w:rsidRPr="00657A7F">
        <w:rPr>
          <w:lang w:val="en-IE"/>
        </w:rPr>
        <w:t>’s objective is to defeat and pass as many as possible in order to meet his objective</w:t>
      </w:r>
    </w:p>
    <w:p w:rsidR="003D4A85" w:rsidRDefault="003D4A85" w:rsidP="00657A7F">
      <w:pPr>
        <w:pStyle w:val="Heading4"/>
        <w:numPr>
          <w:ilvl w:val="0"/>
          <w:numId w:val="32"/>
        </w:numPr>
        <w:rPr>
          <w:i w:val="0"/>
          <w:lang w:val="en-IE"/>
        </w:rPr>
      </w:pPr>
      <w:r w:rsidRPr="007C6AEA">
        <w:rPr>
          <w:i w:val="0"/>
          <w:lang w:val="en-IE"/>
        </w:rPr>
        <w:t>Levels</w:t>
      </w:r>
      <w:r w:rsidR="007C6AEA">
        <w:rPr>
          <w:i w:val="0"/>
          <w:lang w:val="en-IE"/>
        </w:rPr>
        <w:t xml:space="preserve"> (Difficulty)</w:t>
      </w:r>
    </w:p>
    <w:p w:rsidR="00040055" w:rsidRPr="007C6AEA" w:rsidRDefault="00040055" w:rsidP="00657A7F">
      <w:pPr>
        <w:pStyle w:val="ListParagraph"/>
        <w:rPr>
          <w:lang w:val="en-IE"/>
        </w:rPr>
      </w:pPr>
      <w:r w:rsidRPr="00657A7F">
        <w:rPr>
          <w:lang w:val="en-IE"/>
        </w:rPr>
        <w:t xml:space="preserve">3 levels, Easy, Medium and Hard. </w:t>
      </w:r>
    </w:p>
    <w:p w:rsidR="003D4A85" w:rsidRDefault="007C6AEA" w:rsidP="00657A7F">
      <w:pPr>
        <w:pStyle w:val="Heading4"/>
        <w:numPr>
          <w:ilvl w:val="0"/>
          <w:numId w:val="32"/>
        </w:numPr>
        <w:rPr>
          <w:i w:val="0"/>
          <w:lang w:val="en-IE"/>
        </w:rPr>
      </w:pPr>
      <w:r w:rsidRPr="007C6AEA">
        <w:rPr>
          <w:i w:val="0"/>
          <w:lang w:val="en-IE"/>
        </w:rPr>
        <w:t>Environment and Background</w:t>
      </w:r>
    </w:p>
    <w:p w:rsidR="00040055" w:rsidRPr="007C6AEA" w:rsidRDefault="00040055" w:rsidP="00657A7F">
      <w:pPr>
        <w:pStyle w:val="ListParagraph"/>
        <w:rPr>
          <w:lang w:val="en-IE"/>
        </w:rPr>
      </w:pPr>
      <w:r w:rsidRPr="00657A7F">
        <w:rPr>
          <w:lang w:val="en-IE"/>
        </w:rPr>
        <w:t>Environment is made up of a grass terrain with water pits.</w:t>
      </w:r>
    </w:p>
    <w:p w:rsidR="007C6AEA" w:rsidRDefault="007C6AEA" w:rsidP="00657A7F">
      <w:pPr>
        <w:pStyle w:val="Heading4"/>
        <w:numPr>
          <w:ilvl w:val="0"/>
          <w:numId w:val="32"/>
        </w:numPr>
        <w:rPr>
          <w:i w:val="0"/>
          <w:lang w:val="en-IE"/>
        </w:rPr>
      </w:pPr>
      <w:r w:rsidRPr="007C6AEA">
        <w:rPr>
          <w:i w:val="0"/>
          <w:lang w:val="en-IE"/>
        </w:rPr>
        <w:t>Enemies</w:t>
      </w:r>
    </w:p>
    <w:p w:rsidR="00040055" w:rsidRPr="007C6AEA" w:rsidRDefault="00040055" w:rsidP="00657A7F">
      <w:pPr>
        <w:pStyle w:val="ListParagraph"/>
        <w:rPr>
          <w:lang w:val="en-IE"/>
        </w:rPr>
      </w:pPr>
      <w:r w:rsidRPr="00657A7F">
        <w:rPr>
          <w:lang w:val="en-IE"/>
        </w:rPr>
        <w:t>Monkeys, who can attack by hitting or throwing rocks.</w:t>
      </w:r>
    </w:p>
    <w:p w:rsidR="007C6AEA" w:rsidRDefault="007C6AEA" w:rsidP="00657A7F">
      <w:pPr>
        <w:pStyle w:val="Heading4"/>
        <w:numPr>
          <w:ilvl w:val="0"/>
          <w:numId w:val="32"/>
        </w:numPr>
        <w:rPr>
          <w:i w:val="0"/>
          <w:lang w:val="en-IE"/>
        </w:rPr>
      </w:pPr>
      <w:r w:rsidRPr="007C6AEA">
        <w:rPr>
          <w:i w:val="0"/>
          <w:lang w:val="en-IE"/>
        </w:rPr>
        <w:t>Bonuses</w:t>
      </w:r>
    </w:p>
    <w:p w:rsidR="007C6AEA" w:rsidRPr="00657A7F" w:rsidRDefault="00040055" w:rsidP="00657A7F">
      <w:pPr>
        <w:pStyle w:val="ListParagraph"/>
        <w:rPr>
          <w:lang w:val="en-IE"/>
        </w:rPr>
      </w:pPr>
      <w:r w:rsidRPr="00657A7F">
        <w:rPr>
          <w:lang w:val="en-IE"/>
        </w:rPr>
        <w:t>Tokens, which award both health and add towards your overall score.</w:t>
      </w:r>
    </w:p>
    <w:p w:rsidR="000500B2" w:rsidRDefault="000500B2" w:rsidP="000500B2"/>
    <w:p w:rsidR="000500B2" w:rsidRDefault="000500B2" w:rsidP="000500B2"/>
    <w:p w:rsidR="000500B2" w:rsidRDefault="00657A7F" w:rsidP="0027068E">
      <w:pPr>
        <w:pStyle w:val="Heading2"/>
      </w:pPr>
      <w:r>
        <w:rPr>
          <w:noProof/>
        </w:rPr>
        <w:drawing>
          <wp:anchor distT="0" distB="0" distL="114300" distR="114300" simplePos="0" relativeHeight="251658240" behindDoc="0" locked="0" layoutInCell="1" allowOverlap="1">
            <wp:simplePos x="0" y="0"/>
            <wp:positionH relativeFrom="margin">
              <wp:posOffset>3381375</wp:posOffset>
            </wp:positionH>
            <wp:positionV relativeFrom="paragraph">
              <wp:posOffset>23495</wp:posOffset>
            </wp:positionV>
            <wp:extent cx="2552700" cy="15468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i.jfif"/>
                    <pic:cNvPicPr/>
                  </pic:nvPicPr>
                  <pic:blipFill>
                    <a:blip r:embed="rId9">
                      <a:extLst>
                        <a:ext uri="{28A0092B-C50C-407E-A947-70E740481C1C}">
                          <a14:useLocalDpi xmlns:a14="http://schemas.microsoft.com/office/drawing/2010/main" val="0"/>
                        </a:ext>
                      </a:extLst>
                    </a:blip>
                    <a:stretch>
                      <a:fillRect/>
                    </a:stretch>
                  </pic:blipFill>
                  <pic:spPr>
                    <a:xfrm>
                      <a:off x="0" y="0"/>
                      <a:ext cx="2552700" cy="1546860"/>
                    </a:xfrm>
                    <a:prstGeom prst="rect">
                      <a:avLst/>
                    </a:prstGeom>
                  </pic:spPr>
                </pic:pic>
              </a:graphicData>
            </a:graphic>
            <wp14:sizeRelH relativeFrom="margin">
              <wp14:pctWidth>0</wp14:pctWidth>
            </wp14:sizeRelH>
            <wp14:sizeRelV relativeFrom="margin">
              <wp14:pctHeight>0</wp14:pctHeight>
            </wp14:sizeRelV>
          </wp:anchor>
        </w:drawing>
      </w:r>
      <w:r w:rsidR="0027068E">
        <w:t>Research</w:t>
      </w:r>
    </w:p>
    <w:p w:rsidR="00532B1F" w:rsidRDefault="00532B1F" w:rsidP="00532B1F">
      <w:r w:rsidRPr="0068477F">
        <w:rPr>
          <w:rStyle w:val="Heading3Char"/>
        </w:rPr>
        <w:t xml:space="preserve">From … </w:t>
      </w:r>
      <w:r w:rsidR="0027068E" w:rsidRPr="0068477F">
        <w:rPr>
          <w:rStyle w:val="Heading3Char"/>
        </w:rPr>
        <w:t>Hudson’s Adventure Island (NES</w:t>
      </w:r>
      <w:r w:rsidR="00A07DAB" w:rsidRPr="0068477F">
        <w:rPr>
          <w:rStyle w:val="Heading3Char"/>
        </w:rPr>
        <w:t>)</w:t>
      </w:r>
      <w:r w:rsidR="00A07DAB">
        <w:t xml:space="preserve">, </w:t>
      </w:r>
      <w:r w:rsidR="0068477F" w:rsidRPr="00A07DAB">
        <w:rPr>
          <w:rFonts w:cstheme="minorHAnsi"/>
          <w:color w:val="222222"/>
          <w:shd w:val="clear" w:color="auto" w:fill="FFFFFF"/>
        </w:rPr>
        <w:t>which is a side-scrolling </w:t>
      </w:r>
      <w:r w:rsidR="0068477F" w:rsidRPr="00A07DAB">
        <w:rPr>
          <w:rFonts w:cstheme="minorHAnsi"/>
          <w:shd w:val="clear" w:color="auto" w:fill="FFFFFF"/>
        </w:rPr>
        <w:t>platform game</w:t>
      </w:r>
      <w:r w:rsidR="0068477F" w:rsidRPr="00A07DAB">
        <w:rPr>
          <w:rFonts w:cstheme="minorHAnsi"/>
          <w:color w:val="222222"/>
          <w:shd w:val="clear" w:color="auto" w:fill="FFFFFF"/>
        </w:rPr>
        <w:t> produced by </w:t>
      </w:r>
      <w:r w:rsidR="0068477F" w:rsidRPr="00A07DAB">
        <w:rPr>
          <w:rFonts w:cstheme="minorHAnsi"/>
          <w:shd w:val="clear" w:color="auto" w:fill="FFFFFF"/>
        </w:rPr>
        <w:t>Hudson Soft</w:t>
      </w:r>
      <w:r w:rsidR="0068477F" w:rsidRPr="00A07DAB">
        <w:rPr>
          <w:rFonts w:cstheme="minorHAnsi"/>
          <w:color w:val="222222"/>
          <w:shd w:val="clear" w:color="auto" w:fill="FFFFFF"/>
        </w:rPr>
        <w:t> that was released in Japan on September 12, 1986</w:t>
      </w:r>
      <w:r w:rsidR="00A07DAB" w:rsidRPr="00A07DAB">
        <w:rPr>
          <w:rFonts w:cstheme="minorHAnsi"/>
          <w:color w:val="222222"/>
          <w:shd w:val="clear" w:color="auto" w:fill="FFFFFF"/>
        </w:rPr>
        <w:t xml:space="preserve">. </w:t>
      </w:r>
      <w:r w:rsidRPr="00A07DAB">
        <w:rPr>
          <w:rFonts w:cstheme="minorHAnsi"/>
        </w:rPr>
        <w:t>I picked this as it was this first video game I’d ever played, a simple side-scrolling platform game produced over 30 years ago.</w:t>
      </w:r>
    </w:p>
    <w:p w:rsidR="00532B1F" w:rsidRPr="00532B1F" w:rsidRDefault="00532B1F" w:rsidP="00532B1F"/>
    <w:p w:rsidR="005D5ABA" w:rsidRDefault="005D5ABA" w:rsidP="0027068E">
      <w:pPr>
        <w:pStyle w:val="Heading3"/>
      </w:pPr>
    </w:p>
    <w:p w:rsidR="00532B1F" w:rsidRPr="00A07DAB" w:rsidRDefault="00657A7F" w:rsidP="00532B1F">
      <w:pPr>
        <w:rPr>
          <w:rFonts w:cstheme="minorHAnsi"/>
        </w:rPr>
      </w:pPr>
      <w:r>
        <w:rPr>
          <w:noProof/>
        </w:rPr>
        <w:drawing>
          <wp:anchor distT="0" distB="0" distL="114300" distR="114300" simplePos="0" relativeHeight="251659264" behindDoc="0" locked="0" layoutInCell="1" allowOverlap="1" wp14:anchorId="3E7A33EC">
            <wp:simplePos x="0" y="0"/>
            <wp:positionH relativeFrom="margin">
              <wp:align>right</wp:align>
            </wp:positionH>
            <wp:positionV relativeFrom="paragraph">
              <wp:posOffset>13970</wp:posOffset>
            </wp:positionV>
            <wp:extent cx="2571750" cy="1524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750" cy="1524000"/>
                    </a:xfrm>
                    <a:prstGeom prst="rect">
                      <a:avLst/>
                    </a:prstGeom>
                  </pic:spPr>
                </pic:pic>
              </a:graphicData>
            </a:graphic>
            <wp14:sizeRelH relativeFrom="margin">
              <wp14:pctWidth>0</wp14:pctWidth>
            </wp14:sizeRelH>
            <wp14:sizeRelV relativeFrom="margin">
              <wp14:pctHeight>0</wp14:pctHeight>
            </wp14:sizeRelV>
          </wp:anchor>
        </w:drawing>
      </w:r>
      <w:r w:rsidR="00532B1F" w:rsidRPr="00A07DAB">
        <w:rPr>
          <w:rStyle w:val="Heading3Char"/>
        </w:rPr>
        <w:t xml:space="preserve">To … </w:t>
      </w:r>
      <w:r w:rsidR="0027068E" w:rsidRPr="00A07DAB">
        <w:rPr>
          <w:rStyle w:val="Heading3Char"/>
        </w:rPr>
        <w:t>Super Mario</w:t>
      </w:r>
      <w:r w:rsidR="00A07DAB" w:rsidRPr="00A07DAB">
        <w:rPr>
          <w:rStyle w:val="Heading3Char"/>
        </w:rPr>
        <w:t xml:space="preserve"> Bros.</w:t>
      </w:r>
      <w:r w:rsidR="00A07DAB">
        <w:t xml:space="preserve"> </w:t>
      </w:r>
      <w:r w:rsidR="00A07DAB" w:rsidRPr="00A07DAB">
        <w:rPr>
          <w:rFonts w:cstheme="minorHAnsi"/>
        </w:rPr>
        <w:t>which was</w:t>
      </w:r>
      <w:r w:rsidR="00A07DAB" w:rsidRPr="00A07DAB">
        <w:rPr>
          <w:rFonts w:cstheme="minorHAnsi"/>
          <w:color w:val="222222"/>
          <w:shd w:val="clear" w:color="auto" w:fill="FFFFFF"/>
        </w:rPr>
        <w:t xml:space="preserve"> a </w:t>
      </w:r>
      <w:r w:rsidR="00A07DAB" w:rsidRPr="00A07DAB">
        <w:rPr>
          <w:rFonts w:cstheme="minorHAnsi"/>
          <w:shd w:val="clear" w:color="auto" w:fill="FFFFFF"/>
        </w:rPr>
        <w:t>platform</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developed and published by </w:t>
      </w:r>
      <w:r w:rsidR="00A07DAB" w:rsidRPr="00A07DAB">
        <w:rPr>
          <w:rFonts w:cstheme="minorHAnsi"/>
          <w:shd w:val="clear" w:color="auto" w:fill="FFFFFF"/>
        </w:rPr>
        <w:t>Nintendo.</w:t>
      </w:r>
      <w:r w:rsidR="00532B1F" w:rsidRPr="00A07DAB">
        <w:rPr>
          <w:rFonts w:cstheme="minorHAnsi"/>
        </w:rPr>
        <w:t xml:space="preserve"> </w:t>
      </w:r>
      <w:r w:rsidR="00A07DAB" w:rsidRPr="00A07DAB">
        <w:rPr>
          <w:rFonts w:cstheme="minorHAnsi"/>
        </w:rPr>
        <w:t xml:space="preserve">Players control Mario, or his brother Luigi in the multiplayer mode, as they travel the Mushroom Kingdom to rescue Princess Toadstool from Bowser. They must traverse side-scrolling stages while avoiding hazards such as enemies and pits with the aid of power-ups such as the </w:t>
      </w:r>
      <w:r w:rsidR="00A07DAB">
        <w:rPr>
          <w:rFonts w:cstheme="minorHAnsi"/>
        </w:rPr>
        <w:t>mushrooms</w:t>
      </w:r>
      <w:r w:rsidR="00A07DAB" w:rsidRPr="00A07DAB">
        <w:rPr>
          <w:rFonts w:cstheme="minorHAnsi"/>
        </w:rPr>
        <w:t xml:space="preserve">, </w:t>
      </w:r>
      <w:r w:rsidR="00A07DAB">
        <w:rPr>
          <w:rFonts w:cstheme="minorHAnsi"/>
        </w:rPr>
        <w:t>fire flower’s</w:t>
      </w:r>
      <w:r w:rsidR="00A07DAB" w:rsidRPr="00A07DAB">
        <w:rPr>
          <w:rFonts w:cstheme="minorHAnsi"/>
        </w:rPr>
        <w:t xml:space="preserve"> and </w:t>
      </w:r>
      <w:r w:rsidR="00A07DAB">
        <w:rPr>
          <w:rFonts w:cstheme="minorHAnsi"/>
        </w:rPr>
        <w:t xml:space="preserve">the </w:t>
      </w:r>
      <w:r w:rsidR="005409FC">
        <w:rPr>
          <w:rFonts w:cstheme="minorHAnsi"/>
        </w:rPr>
        <w:t>star man</w:t>
      </w:r>
      <w:r w:rsidR="00A07DAB">
        <w:rPr>
          <w:rFonts w:cstheme="minorHAnsi"/>
        </w:rPr>
        <w:t xml:space="preserve">. </w:t>
      </w:r>
      <w:r w:rsidR="00532B1F" w:rsidRPr="00A07DAB">
        <w:rPr>
          <w:rFonts w:cstheme="minorHAnsi"/>
        </w:rPr>
        <w:t xml:space="preserve">I spent hours altogether collecting coins and eating mushrooms with this rapid little Italian. </w:t>
      </w:r>
    </w:p>
    <w:p w:rsidR="00532B1F" w:rsidRPr="00532B1F" w:rsidRDefault="00532B1F" w:rsidP="00532B1F">
      <w:r>
        <w:t xml:space="preserve"> </w:t>
      </w:r>
    </w:p>
    <w:p w:rsidR="005D5ABA" w:rsidRDefault="005D5ABA" w:rsidP="0027068E">
      <w:pPr>
        <w:pStyle w:val="Heading3"/>
      </w:pPr>
    </w:p>
    <w:p w:rsidR="00F92458" w:rsidRDefault="00657A7F" w:rsidP="0027068E">
      <w:r>
        <w:rPr>
          <w:noProof/>
        </w:rPr>
        <w:drawing>
          <wp:anchor distT="0" distB="0" distL="114300" distR="114300" simplePos="0" relativeHeight="251660288" behindDoc="0" locked="0" layoutInCell="1" allowOverlap="1" wp14:anchorId="7F5033AA">
            <wp:simplePos x="0" y="0"/>
            <wp:positionH relativeFrom="margin">
              <wp:align>right</wp:align>
            </wp:positionH>
            <wp:positionV relativeFrom="paragraph">
              <wp:posOffset>13970</wp:posOffset>
            </wp:positionV>
            <wp:extent cx="2952750" cy="20097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b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2750" cy="2009775"/>
                    </a:xfrm>
                    <a:prstGeom prst="rect">
                      <a:avLst/>
                    </a:prstGeom>
                  </pic:spPr>
                </pic:pic>
              </a:graphicData>
            </a:graphic>
            <wp14:sizeRelH relativeFrom="margin">
              <wp14:pctWidth>0</wp14:pctWidth>
            </wp14:sizeRelH>
            <wp14:sizeRelV relativeFrom="margin">
              <wp14:pctHeight>0</wp14:pctHeight>
            </wp14:sizeRelV>
          </wp:anchor>
        </w:drawing>
      </w:r>
      <w:r w:rsidR="00532B1F" w:rsidRPr="00A07DAB">
        <w:rPr>
          <w:rStyle w:val="Heading3Char"/>
        </w:rPr>
        <w:t xml:space="preserve">And Now… </w:t>
      </w:r>
      <w:r w:rsidR="0027068E" w:rsidRPr="00A07DAB">
        <w:rPr>
          <w:rStyle w:val="Heading3Char"/>
        </w:rPr>
        <w:t>Little Big Planet (PlayStation)</w:t>
      </w:r>
      <w:r w:rsidR="00A07DAB">
        <w:t xml:space="preserve"> </w:t>
      </w:r>
      <w:r w:rsidR="00A07DAB" w:rsidRPr="00A07DAB">
        <w:rPr>
          <w:rFonts w:cstheme="minorHAnsi"/>
        </w:rPr>
        <w:t>i</w:t>
      </w:r>
      <w:r w:rsidR="00A07DAB" w:rsidRPr="00A07DAB">
        <w:rPr>
          <w:rFonts w:cstheme="minorHAnsi"/>
          <w:color w:val="222222"/>
          <w:shd w:val="clear" w:color="auto" w:fill="FFFFFF"/>
        </w:rPr>
        <w:t>s a </w:t>
      </w:r>
      <w:r w:rsidR="00A07DAB" w:rsidRPr="00A07DAB">
        <w:rPr>
          <w:rFonts w:cstheme="minorHAnsi"/>
          <w:shd w:val="clear" w:color="auto" w:fill="FFFFFF"/>
        </w:rPr>
        <w:t>puzzle-platformer</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that includes </w:t>
      </w:r>
      <w:r w:rsidR="00A07DAB" w:rsidRPr="003C73FD">
        <w:rPr>
          <w:rFonts w:cstheme="minorHAnsi"/>
          <w:shd w:val="clear" w:color="auto" w:fill="FFFFFF"/>
        </w:rPr>
        <w:t>user-generated content</w:t>
      </w:r>
      <w:r w:rsidR="00A07DAB" w:rsidRPr="00A07DAB">
        <w:rPr>
          <w:rFonts w:cstheme="minorHAnsi"/>
          <w:color w:val="222222"/>
          <w:shd w:val="clear" w:color="auto" w:fill="FFFFFF"/>
        </w:rPr>
        <w:t>, for the </w:t>
      </w:r>
      <w:r w:rsidR="00A07DAB" w:rsidRPr="003C73FD">
        <w:rPr>
          <w:rFonts w:cstheme="minorHAnsi"/>
          <w:shd w:val="clear" w:color="auto" w:fill="FFFFFF"/>
        </w:rPr>
        <w:t>P</w:t>
      </w:r>
      <w:r w:rsidR="003C73FD">
        <w:rPr>
          <w:rFonts w:cstheme="minorHAnsi"/>
          <w:shd w:val="clear" w:color="auto" w:fill="FFFFFF"/>
        </w:rPr>
        <w:t>S</w:t>
      </w:r>
      <w:r w:rsidR="00A07DAB" w:rsidRPr="003C73FD">
        <w:rPr>
          <w:rFonts w:cstheme="minorHAnsi"/>
          <w:shd w:val="clear" w:color="auto" w:fill="FFFFFF"/>
        </w:rPr>
        <w:t>3</w:t>
      </w:r>
      <w:r w:rsidR="00A07DAB" w:rsidRPr="00A07DAB">
        <w:rPr>
          <w:rFonts w:cstheme="minorHAnsi"/>
          <w:color w:val="222222"/>
          <w:shd w:val="clear" w:color="auto" w:fill="FFFFFF"/>
        </w:rPr>
        <w:t>, developed by </w:t>
      </w:r>
      <w:r w:rsidR="00A07DAB" w:rsidRPr="003C73FD">
        <w:rPr>
          <w:rFonts w:cstheme="minorHAnsi"/>
          <w:shd w:val="clear" w:color="auto" w:fill="FFFFFF"/>
        </w:rPr>
        <w:t>Media Molecule</w:t>
      </w:r>
      <w:r w:rsidR="00A07DAB" w:rsidRPr="00A07DAB">
        <w:rPr>
          <w:rFonts w:cstheme="minorHAnsi"/>
          <w:color w:val="222222"/>
          <w:shd w:val="clear" w:color="auto" w:fill="FFFFFF"/>
        </w:rPr>
        <w:t> and published by </w:t>
      </w:r>
      <w:r w:rsidR="00A07DAB" w:rsidRPr="003C73FD">
        <w:rPr>
          <w:rFonts w:cstheme="minorHAnsi"/>
          <w:shd w:val="clear" w:color="auto" w:fill="FFFFFF"/>
        </w:rPr>
        <w:t>Sony Computer Entertainment Europe</w:t>
      </w:r>
      <w:r w:rsidR="00A07DAB" w:rsidRPr="00A07DAB">
        <w:rPr>
          <w:rFonts w:cstheme="minorHAnsi"/>
          <w:color w:val="222222"/>
          <w:shd w:val="clear" w:color="auto" w:fill="FFFFFF"/>
        </w:rPr>
        <w:t xml:space="preserve">. </w:t>
      </w:r>
      <w:r w:rsidR="00710AE3">
        <w:rPr>
          <w:rFonts w:cstheme="minorHAnsi"/>
          <w:color w:val="222222"/>
          <w:shd w:val="clear" w:color="auto" w:fill="FFFFFF"/>
        </w:rPr>
        <w:t xml:space="preserve">With an array of characters to choose from and levels with various styles, this made the game’s target audience very broad for such a simplistic concept. </w:t>
      </w:r>
      <w:r w:rsidR="00955724">
        <w:t xml:space="preserve">This was a resurgence like no other for all platformers and came with a great reception. </w:t>
      </w:r>
      <w:r w:rsidR="003665D4">
        <w:t xml:space="preserve">Its debut game </w:t>
      </w:r>
      <w:r w:rsidR="003665D4" w:rsidRPr="003665D4">
        <w:t>LittleBigPlanet has received wide critical acclaim from reviewers</w:t>
      </w:r>
      <w:r w:rsidR="003665D4">
        <w:t xml:space="preserve"> and countless awards such as the D.I.C.E. game of the year award. </w:t>
      </w:r>
    </w:p>
    <w:p w:rsidR="00F92458" w:rsidRDefault="00F92458" w:rsidP="0027068E"/>
    <w:p w:rsidR="00FF0317" w:rsidRDefault="00FF0317" w:rsidP="0027068E"/>
    <w:p w:rsidR="00FF0317" w:rsidRDefault="00FF0317" w:rsidP="0027068E"/>
    <w:p w:rsidR="0068477F" w:rsidRDefault="0068477F" w:rsidP="0027068E"/>
    <w:p w:rsidR="0068477F" w:rsidRDefault="0068477F" w:rsidP="0027068E"/>
    <w:p w:rsidR="00F92458" w:rsidRPr="0027681F" w:rsidRDefault="00F92458" w:rsidP="00F92458">
      <w:pPr>
        <w:pStyle w:val="Heading2"/>
        <w:rPr>
          <w:b/>
          <w:sz w:val="28"/>
        </w:rPr>
      </w:pPr>
      <w:r w:rsidRPr="0027681F">
        <w:rPr>
          <w:b/>
          <w:sz w:val="28"/>
        </w:rPr>
        <w:t>Components</w:t>
      </w:r>
    </w:p>
    <w:p w:rsidR="00F92458" w:rsidRDefault="00F92458" w:rsidP="00650257">
      <w:pPr>
        <w:pStyle w:val="ListParagraph"/>
        <w:numPr>
          <w:ilvl w:val="0"/>
          <w:numId w:val="28"/>
        </w:numPr>
      </w:pPr>
      <w:r w:rsidRPr="0027681F">
        <w:rPr>
          <w:rStyle w:val="Heading5Char"/>
          <w:b/>
          <w:sz w:val="24"/>
        </w:rPr>
        <w:t>Front End</w:t>
      </w:r>
      <w:r w:rsidRPr="0027681F">
        <w:rPr>
          <w:rStyle w:val="Heading4Char"/>
          <w:b/>
          <w:sz w:val="24"/>
        </w:rPr>
        <w:t>:</w:t>
      </w:r>
      <w:r w:rsidRPr="0027681F">
        <w:rPr>
          <w:sz w:val="24"/>
        </w:rPr>
        <w:t xml:space="preserve"> </w:t>
      </w:r>
      <w:r w:rsidRPr="00F92458">
        <w:t>A term applied to all menus and screens that occur outside of the gameplay.  This takes the player from the title screen to the point that gameplay begins.</w:t>
      </w:r>
    </w:p>
    <w:p w:rsidR="00650257" w:rsidRPr="0027681F" w:rsidRDefault="007D2E37" w:rsidP="004D18AD">
      <w:pPr>
        <w:pStyle w:val="ListParagraph"/>
        <w:numPr>
          <w:ilvl w:val="0"/>
          <w:numId w:val="24"/>
        </w:numPr>
        <w:rPr>
          <w:b/>
        </w:rPr>
      </w:pPr>
      <w:r w:rsidRPr="0027681F">
        <w:rPr>
          <w:b/>
        </w:rPr>
        <w:t>Splash screen</w:t>
      </w:r>
    </w:p>
    <w:p w:rsidR="004D18AD" w:rsidRDefault="004D18AD" w:rsidP="004D18AD">
      <w:pPr>
        <w:pStyle w:val="ListParagraph"/>
        <w:numPr>
          <w:ilvl w:val="1"/>
          <w:numId w:val="24"/>
        </w:numPr>
      </w:pPr>
      <w:r>
        <w:t>Tap to get to Main Menu</w:t>
      </w:r>
    </w:p>
    <w:p w:rsidR="004D18AD" w:rsidRDefault="004D18AD" w:rsidP="004D18AD">
      <w:pPr>
        <w:pStyle w:val="ListParagraph"/>
        <w:numPr>
          <w:ilvl w:val="1"/>
          <w:numId w:val="24"/>
        </w:numPr>
        <w:rPr>
          <w:b/>
          <w:u w:val="single"/>
        </w:rPr>
      </w:pPr>
      <w:r w:rsidRPr="0027681F">
        <w:rPr>
          <w:b/>
          <w:u w:val="single"/>
        </w:rPr>
        <w:t>Main Menu</w:t>
      </w:r>
    </w:p>
    <w:p w:rsidR="004A7A5A" w:rsidRPr="0027681F" w:rsidRDefault="004A7A5A" w:rsidP="004A7A5A">
      <w:pPr>
        <w:pStyle w:val="ListParagraph"/>
        <w:ind w:left="1440"/>
        <w:rPr>
          <w:b/>
          <w:u w:val="single"/>
        </w:rPr>
      </w:pPr>
      <w:r>
        <w:rPr>
          <w:noProof/>
        </w:rPr>
        <w:drawing>
          <wp:inline distT="0" distB="0" distL="0" distR="0" wp14:anchorId="521E1093" wp14:editId="666EBAE8">
            <wp:extent cx="2131606" cy="4504055"/>
            <wp:effectExtent l="0" t="539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64276" cy="4573087"/>
                    </a:xfrm>
                    <a:prstGeom prst="rect">
                      <a:avLst/>
                    </a:prstGeom>
                    <a:noFill/>
                    <a:ln>
                      <a:noFill/>
                    </a:ln>
                  </pic:spPr>
                </pic:pic>
              </a:graphicData>
            </a:graphic>
          </wp:inline>
        </w:drawing>
      </w:r>
    </w:p>
    <w:p w:rsidR="004D18AD" w:rsidRPr="0027681F" w:rsidRDefault="004D18AD" w:rsidP="004D18AD">
      <w:pPr>
        <w:pStyle w:val="ListParagraph"/>
        <w:numPr>
          <w:ilvl w:val="2"/>
          <w:numId w:val="24"/>
        </w:numPr>
        <w:rPr>
          <w:b/>
        </w:rPr>
      </w:pPr>
      <w:r w:rsidRPr="0027681F">
        <w:rPr>
          <w:b/>
        </w:rPr>
        <w:lastRenderedPageBreak/>
        <w:t>New Game</w:t>
      </w:r>
      <w:r w:rsidR="005C37CF">
        <w:rPr>
          <w:noProof/>
        </w:rPr>
        <w:drawing>
          <wp:inline distT="0" distB="0" distL="0" distR="0" wp14:anchorId="4F5575B6" wp14:editId="1C919FAF">
            <wp:extent cx="4189730" cy="2228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4209045" cy="2239125"/>
                    </a:xfrm>
                    <a:prstGeom prst="rect">
                      <a:avLst/>
                    </a:prstGeom>
                    <a:noFill/>
                    <a:ln>
                      <a:noFill/>
                    </a:ln>
                  </pic:spPr>
                </pic:pic>
              </a:graphicData>
            </a:graphic>
          </wp:inline>
        </w:drawing>
      </w:r>
    </w:p>
    <w:p w:rsidR="003D568B" w:rsidRPr="003D568B" w:rsidRDefault="00912C12" w:rsidP="003D568B">
      <w:pPr>
        <w:pStyle w:val="ListParagraph"/>
        <w:numPr>
          <w:ilvl w:val="3"/>
          <w:numId w:val="24"/>
        </w:numPr>
        <w:rPr>
          <w:i/>
        </w:rPr>
      </w:pPr>
      <w:r w:rsidRPr="00912C12">
        <w:rPr>
          <w:i/>
        </w:rPr>
        <w:t>New game created, overwrites previous one</w:t>
      </w:r>
    </w:p>
    <w:p w:rsidR="003D568B" w:rsidRDefault="003D568B" w:rsidP="00912C12">
      <w:pPr>
        <w:pStyle w:val="ListParagraph"/>
        <w:numPr>
          <w:ilvl w:val="3"/>
          <w:numId w:val="24"/>
        </w:numPr>
        <w:rPr>
          <w:b/>
          <w:i/>
        </w:rPr>
      </w:pPr>
      <w:r w:rsidRPr="003D568B">
        <w:rPr>
          <w:b/>
          <w:i/>
        </w:rPr>
        <w:t>Select Difficulty</w:t>
      </w:r>
    </w:p>
    <w:p w:rsidR="003D568B" w:rsidRDefault="003D568B" w:rsidP="003D568B">
      <w:pPr>
        <w:pStyle w:val="ListParagraph"/>
        <w:ind w:left="2880"/>
        <w:rPr>
          <w:b/>
          <w:i/>
        </w:rPr>
      </w:pPr>
      <w:r>
        <w:rPr>
          <w:b/>
          <w:i/>
          <w:noProof/>
        </w:rPr>
        <w:drawing>
          <wp:inline distT="0" distB="0" distL="0" distR="0">
            <wp:extent cx="2201529" cy="3902105"/>
            <wp:effectExtent l="666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475364_2386530754793817_7430108497968103424_n.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221410" cy="3937342"/>
                    </a:xfrm>
                    <a:prstGeom prst="rect">
                      <a:avLst/>
                    </a:prstGeom>
                  </pic:spPr>
                </pic:pic>
              </a:graphicData>
            </a:graphic>
          </wp:inline>
        </w:drawing>
      </w:r>
    </w:p>
    <w:p w:rsidR="003D568B" w:rsidRDefault="003D568B" w:rsidP="003D568B">
      <w:pPr>
        <w:rPr>
          <w:b/>
          <w:i/>
        </w:rPr>
      </w:pPr>
    </w:p>
    <w:p w:rsidR="003D568B" w:rsidRPr="003D568B" w:rsidRDefault="00657A7F" w:rsidP="003D568B">
      <w:pPr>
        <w:rPr>
          <w:b/>
          <w:i/>
        </w:rPr>
      </w:pPr>
      <w:r>
        <w:rPr>
          <w:noProof/>
        </w:rPr>
        <w:drawing>
          <wp:anchor distT="0" distB="0" distL="114300" distR="114300" simplePos="0" relativeHeight="251661312" behindDoc="0" locked="0" layoutInCell="1" allowOverlap="1" wp14:anchorId="2AFEC3A8">
            <wp:simplePos x="0" y="0"/>
            <wp:positionH relativeFrom="margin">
              <wp:align>right</wp:align>
            </wp:positionH>
            <wp:positionV relativeFrom="paragraph">
              <wp:posOffset>6985</wp:posOffset>
            </wp:positionV>
            <wp:extent cx="2210435" cy="39630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210435" cy="396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477F" w:rsidRPr="00912C12" w:rsidRDefault="0068477F" w:rsidP="0068477F">
      <w:pPr>
        <w:pStyle w:val="ListParagraph"/>
        <w:ind w:left="2880"/>
        <w:rPr>
          <w:i/>
        </w:rPr>
      </w:pPr>
    </w:p>
    <w:p w:rsidR="004D18AD" w:rsidRPr="0027681F" w:rsidRDefault="004D18AD" w:rsidP="004D18AD">
      <w:pPr>
        <w:pStyle w:val="ListParagraph"/>
        <w:numPr>
          <w:ilvl w:val="2"/>
          <w:numId w:val="24"/>
        </w:numPr>
        <w:rPr>
          <w:b/>
        </w:rPr>
      </w:pPr>
      <w:r w:rsidRPr="0027681F">
        <w:rPr>
          <w:b/>
        </w:rPr>
        <w:t>Load Game</w:t>
      </w:r>
    </w:p>
    <w:p w:rsidR="00912C12" w:rsidRDefault="00912C12" w:rsidP="00912C12">
      <w:pPr>
        <w:pStyle w:val="ListParagraph"/>
        <w:numPr>
          <w:ilvl w:val="3"/>
          <w:numId w:val="24"/>
        </w:numPr>
      </w:pPr>
      <w:r>
        <w:t>Load previously saved game</w:t>
      </w:r>
    </w:p>
    <w:p w:rsidR="00912C12" w:rsidRDefault="00912C12" w:rsidP="00912C12">
      <w:pPr>
        <w:pStyle w:val="ListParagraph"/>
        <w:ind w:left="2880"/>
      </w:pPr>
    </w:p>
    <w:p w:rsidR="00040886" w:rsidRPr="0027681F" w:rsidRDefault="00040886" w:rsidP="000D63BE">
      <w:pPr>
        <w:pStyle w:val="ListParagraph"/>
        <w:numPr>
          <w:ilvl w:val="2"/>
          <w:numId w:val="24"/>
        </w:numPr>
        <w:rPr>
          <w:b/>
        </w:rPr>
      </w:pPr>
      <w:r w:rsidRPr="0027681F">
        <w:rPr>
          <w:b/>
        </w:rPr>
        <w:t>Settings</w:t>
      </w:r>
    </w:p>
    <w:p w:rsidR="0027681F" w:rsidRPr="0027681F" w:rsidRDefault="00657A7F" w:rsidP="00A8088D">
      <w:pPr>
        <w:pStyle w:val="ListParagraph"/>
        <w:numPr>
          <w:ilvl w:val="3"/>
          <w:numId w:val="24"/>
        </w:numPr>
      </w:pPr>
      <w:r>
        <w:rPr>
          <w:noProof/>
        </w:rPr>
        <w:lastRenderedPageBreak/>
        <w:drawing>
          <wp:anchor distT="0" distB="0" distL="114300" distR="114300" simplePos="0" relativeHeight="251662336" behindDoc="0" locked="0" layoutInCell="1" allowOverlap="1" wp14:anchorId="67E859B0">
            <wp:simplePos x="0" y="0"/>
            <wp:positionH relativeFrom="margin">
              <wp:align>right</wp:align>
            </wp:positionH>
            <wp:positionV relativeFrom="paragraph">
              <wp:posOffset>124460</wp:posOffset>
            </wp:positionV>
            <wp:extent cx="1893570" cy="3894455"/>
            <wp:effectExtent l="9207" t="0" r="1588" b="1587"/>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893570" cy="3894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81F">
        <w:rPr>
          <w:b/>
        </w:rPr>
        <w:t>Audio</w:t>
      </w:r>
    </w:p>
    <w:p w:rsidR="00040886" w:rsidRDefault="00E1323D" w:rsidP="00A8088D">
      <w:pPr>
        <w:pStyle w:val="ListParagraph"/>
        <w:numPr>
          <w:ilvl w:val="3"/>
          <w:numId w:val="24"/>
        </w:numPr>
      </w:pPr>
      <w:r w:rsidRPr="0027681F">
        <w:rPr>
          <w:i/>
        </w:rPr>
        <w:t>(</w:t>
      </w:r>
      <w:r w:rsidR="0027681F" w:rsidRPr="0027681F">
        <w:rPr>
          <w:i/>
        </w:rPr>
        <w:t>I chose on/off because volume can be adjusted by the phone’s audio itself)</w:t>
      </w:r>
    </w:p>
    <w:p w:rsidR="00040886" w:rsidRDefault="00040886" w:rsidP="00A8088D">
      <w:pPr>
        <w:pStyle w:val="ListParagraph"/>
        <w:numPr>
          <w:ilvl w:val="4"/>
          <w:numId w:val="24"/>
        </w:numPr>
      </w:pPr>
      <w:r>
        <w:t xml:space="preserve">Sound effects </w:t>
      </w:r>
    </w:p>
    <w:p w:rsidR="00040886" w:rsidRDefault="00040886" w:rsidP="00A8088D">
      <w:pPr>
        <w:pStyle w:val="ListParagraph"/>
        <w:numPr>
          <w:ilvl w:val="4"/>
          <w:numId w:val="24"/>
        </w:numPr>
      </w:pPr>
      <w:r>
        <w:t>Menu vol.</w:t>
      </w:r>
    </w:p>
    <w:p w:rsidR="00040886" w:rsidRDefault="00657A7F" w:rsidP="00A8088D">
      <w:pPr>
        <w:pStyle w:val="ListParagraph"/>
        <w:numPr>
          <w:ilvl w:val="4"/>
          <w:numId w:val="24"/>
        </w:numPr>
      </w:pPr>
      <w:r>
        <w:rPr>
          <w:noProof/>
        </w:rPr>
        <w:drawing>
          <wp:anchor distT="0" distB="0" distL="114300" distR="114300" simplePos="0" relativeHeight="251663360" behindDoc="0" locked="0" layoutInCell="1" allowOverlap="1" wp14:anchorId="15C17712">
            <wp:simplePos x="0" y="0"/>
            <wp:positionH relativeFrom="margin">
              <wp:align>right</wp:align>
            </wp:positionH>
            <wp:positionV relativeFrom="paragraph">
              <wp:posOffset>1692910</wp:posOffset>
            </wp:positionV>
            <wp:extent cx="2002790" cy="3905250"/>
            <wp:effectExtent l="127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002790"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88D">
        <w:t xml:space="preserve">In game </w:t>
      </w:r>
      <w:r w:rsidR="00040886">
        <w:t>Music vol.</w:t>
      </w:r>
    </w:p>
    <w:p w:rsidR="0027681F" w:rsidRDefault="0027681F" w:rsidP="0027681F">
      <w:pPr>
        <w:pStyle w:val="ListParagraph"/>
        <w:ind w:left="3600"/>
      </w:pPr>
    </w:p>
    <w:p w:rsidR="0027681F" w:rsidRDefault="00A8088D" w:rsidP="0027681F">
      <w:pPr>
        <w:pStyle w:val="ListParagraph"/>
        <w:numPr>
          <w:ilvl w:val="3"/>
          <w:numId w:val="31"/>
        </w:numPr>
      </w:pPr>
      <w:r>
        <w:t>Controls Preference</w:t>
      </w:r>
    </w:p>
    <w:p w:rsidR="00A8088D" w:rsidRDefault="00A8088D" w:rsidP="0027681F">
      <w:pPr>
        <w:pStyle w:val="ListParagraph"/>
        <w:numPr>
          <w:ilvl w:val="3"/>
          <w:numId w:val="31"/>
        </w:numPr>
      </w:pPr>
      <w:r>
        <w:t>Exit/ Continue back to main menu</w:t>
      </w:r>
    </w:p>
    <w:p w:rsidR="00A8088D" w:rsidRDefault="00A8088D" w:rsidP="00A8088D"/>
    <w:p w:rsidR="0068477F" w:rsidRDefault="0068477F" w:rsidP="00A8088D"/>
    <w:p w:rsidR="0068477F" w:rsidRDefault="0068477F" w:rsidP="00A8088D"/>
    <w:p w:rsidR="00F92458" w:rsidRDefault="00F92458" w:rsidP="0027068E">
      <w:r w:rsidRPr="0027681F">
        <w:rPr>
          <w:rStyle w:val="Heading3Char"/>
          <w:b/>
          <w:sz w:val="28"/>
        </w:rPr>
        <w:t>2. In-Game Menus:</w:t>
      </w:r>
      <w:r w:rsidRPr="0027681F">
        <w:rPr>
          <w:sz w:val="24"/>
        </w:rPr>
        <w:t xml:space="preserve"> </w:t>
      </w:r>
      <w:r w:rsidRPr="00F92458">
        <w:t>A set of menus and screens accessed in-game, often from a pause menu.  These form part of the game mechanisms rather than being distinctly separate.</w:t>
      </w:r>
    </w:p>
    <w:p w:rsidR="00A8088D" w:rsidRDefault="005C2829" w:rsidP="00CC1DA8">
      <w:pPr>
        <w:pStyle w:val="ListParagraph"/>
        <w:numPr>
          <w:ilvl w:val="0"/>
          <w:numId w:val="27"/>
        </w:numPr>
      </w:pPr>
      <w:r>
        <w:rPr>
          <w:noProof/>
        </w:rPr>
        <w:drawing>
          <wp:anchor distT="0" distB="0" distL="114300" distR="114300" simplePos="0" relativeHeight="251664384" behindDoc="0" locked="0" layoutInCell="1" allowOverlap="1" wp14:anchorId="15D3070F">
            <wp:simplePos x="0" y="0"/>
            <wp:positionH relativeFrom="margin">
              <wp:posOffset>1971675</wp:posOffset>
            </wp:positionH>
            <wp:positionV relativeFrom="paragraph">
              <wp:posOffset>19050</wp:posOffset>
            </wp:positionV>
            <wp:extent cx="3962400" cy="1600200"/>
            <wp:effectExtent l="0" t="0" r="0" b="0"/>
            <wp:wrapSquare wrapText="bothSides"/>
            <wp:docPr id="13" name="Picture 13" descr="C:\Users\G00338607\Downloads\71809495_1374928865989304_4068131669163376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00338607\Downloads\71809495_1374928865989304_4068131669163376640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2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795">
        <w:t>Play</w:t>
      </w:r>
    </w:p>
    <w:p w:rsidR="00CC1DA8" w:rsidRDefault="00CC1DA8" w:rsidP="00CC1DA8">
      <w:pPr>
        <w:pStyle w:val="ListParagraph"/>
        <w:numPr>
          <w:ilvl w:val="0"/>
          <w:numId w:val="27"/>
        </w:numPr>
      </w:pPr>
      <w:r>
        <w:t>Save Game</w:t>
      </w:r>
    </w:p>
    <w:p w:rsidR="00483831" w:rsidRDefault="00D73795" w:rsidP="0027068E">
      <w:pPr>
        <w:pStyle w:val="ListParagraph"/>
        <w:numPr>
          <w:ilvl w:val="0"/>
          <w:numId w:val="27"/>
        </w:numPr>
      </w:pPr>
      <w:r>
        <w:t>Exit (to main menu)</w:t>
      </w:r>
    </w:p>
    <w:p w:rsidR="00F92458" w:rsidRDefault="00483831" w:rsidP="00483831">
      <w:pPr>
        <w:pStyle w:val="ListParagraph"/>
      </w:pPr>
      <w:r w:rsidRPr="00483831">
        <w:rPr>
          <w:noProof/>
        </w:rPr>
        <w:t xml:space="preserve"> </w:t>
      </w:r>
    </w:p>
    <w:p w:rsidR="005C193D" w:rsidRDefault="000B15FC" w:rsidP="005C193D">
      <w:pPr>
        <w:pStyle w:val="ListParagraph"/>
      </w:pPr>
      <w:r>
        <w:t xml:space="preserve">               </w:t>
      </w:r>
    </w:p>
    <w:p w:rsidR="00912C12" w:rsidRDefault="00912C12" w:rsidP="00912C12">
      <w:pPr>
        <w:pStyle w:val="ListParagraph"/>
      </w:pPr>
    </w:p>
    <w:p w:rsidR="0068477F" w:rsidRDefault="0068477F" w:rsidP="00912C12">
      <w:pPr>
        <w:pStyle w:val="ListParagraph"/>
      </w:pPr>
    </w:p>
    <w:p w:rsidR="0068477F" w:rsidRDefault="0068477F" w:rsidP="00912C12">
      <w:pPr>
        <w:pStyle w:val="ListParagraph"/>
      </w:pPr>
    </w:p>
    <w:p w:rsidR="00F92458" w:rsidRDefault="00912C12" w:rsidP="00912C12">
      <w:r w:rsidRPr="0027681F">
        <w:rPr>
          <w:rStyle w:val="Heading3Char"/>
          <w:b/>
          <w:sz w:val="28"/>
        </w:rPr>
        <w:lastRenderedPageBreak/>
        <w:t xml:space="preserve">3. </w:t>
      </w:r>
      <w:r w:rsidR="00F92458" w:rsidRPr="0027681F">
        <w:rPr>
          <w:rStyle w:val="Heading3Char"/>
          <w:b/>
          <w:sz w:val="28"/>
        </w:rPr>
        <w:t>Control Mechanisms:</w:t>
      </w:r>
      <w:r w:rsidR="00F92458" w:rsidRPr="0027681F">
        <w:rPr>
          <w:b/>
          <w:sz w:val="24"/>
        </w:rPr>
        <w:t xml:space="preserve"> </w:t>
      </w:r>
      <w:r w:rsidR="00F92458" w:rsidRPr="0027681F">
        <w:t xml:space="preserve">The </w:t>
      </w:r>
      <w:r w:rsidR="00F92458" w:rsidRPr="00F92458">
        <w:t xml:space="preserve">way in which the player controls the game entities.  Many games have just one control mechanism. </w:t>
      </w:r>
    </w:p>
    <w:p w:rsidR="00A8088D" w:rsidRDefault="00A8088D" w:rsidP="00A8088D">
      <w:pPr>
        <w:pStyle w:val="ListParagraph"/>
        <w:numPr>
          <w:ilvl w:val="0"/>
          <w:numId w:val="29"/>
        </w:numPr>
      </w:pPr>
      <w:r>
        <w:t>Multiple options to choose from</w:t>
      </w:r>
    </w:p>
    <w:p w:rsidR="00A8088D" w:rsidRDefault="00A8088D" w:rsidP="00A8088D">
      <w:pPr>
        <w:pStyle w:val="ListParagraph"/>
        <w:ind w:left="1080"/>
      </w:pPr>
    </w:p>
    <w:p w:rsidR="003420C7" w:rsidRDefault="003420C7" w:rsidP="003420C7">
      <w:pPr>
        <w:pStyle w:val="ListParagraph"/>
        <w:numPr>
          <w:ilvl w:val="0"/>
          <w:numId w:val="25"/>
        </w:numPr>
      </w:pPr>
      <w:r>
        <w:t>UI Buttons (up, down, left, right)</w:t>
      </w:r>
    </w:p>
    <w:p w:rsidR="00A8088D" w:rsidRDefault="00A8088D" w:rsidP="00A8088D">
      <w:pPr>
        <w:pStyle w:val="ListParagraph"/>
        <w:ind w:left="1440"/>
      </w:pPr>
      <w:r>
        <w:t>or</w:t>
      </w:r>
    </w:p>
    <w:p w:rsidR="003420C7" w:rsidRDefault="003420C7" w:rsidP="003420C7">
      <w:pPr>
        <w:pStyle w:val="ListParagraph"/>
        <w:numPr>
          <w:ilvl w:val="0"/>
          <w:numId w:val="25"/>
        </w:numPr>
      </w:pPr>
      <w:r>
        <w:t>Touch</w:t>
      </w:r>
    </w:p>
    <w:p w:rsidR="00A8088D" w:rsidRDefault="00A8088D" w:rsidP="00A8088D">
      <w:pPr>
        <w:pStyle w:val="ListParagraph"/>
        <w:ind w:left="1440"/>
      </w:pPr>
      <w:r>
        <w:t>or</w:t>
      </w:r>
    </w:p>
    <w:p w:rsidR="007D2E37" w:rsidRDefault="00040886" w:rsidP="003420C7">
      <w:pPr>
        <w:pStyle w:val="ListParagraph"/>
        <w:numPr>
          <w:ilvl w:val="0"/>
          <w:numId w:val="25"/>
        </w:numPr>
      </w:pPr>
      <w:r>
        <w:t>Thumb stick</w:t>
      </w:r>
    </w:p>
    <w:p w:rsidR="00F92458" w:rsidRDefault="00F92458" w:rsidP="0027068E"/>
    <w:p w:rsidR="0033063C" w:rsidRDefault="0033063C" w:rsidP="0027068E"/>
    <w:p w:rsidR="0033063C" w:rsidRDefault="0033063C" w:rsidP="0027068E"/>
    <w:p w:rsidR="00F92458" w:rsidRDefault="00F92458" w:rsidP="0027068E">
      <w:r w:rsidRPr="0027681F">
        <w:rPr>
          <w:rStyle w:val="Heading3Char"/>
          <w:b/>
          <w:sz w:val="28"/>
        </w:rPr>
        <w:t>4. The Game:</w:t>
      </w:r>
      <w:r w:rsidRPr="0027681F">
        <w:rPr>
          <w:sz w:val="24"/>
        </w:rPr>
        <w:t xml:space="preserve"> </w:t>
      </w:r>
      <w:r w:rsidRPr="00F92458">
        <w:t>The gameplay screens showing the initial setup, how the action starts, a midpoint in play and the winning/progression conditions depending on the game you are designing.  If the game is episodic in nature, then explain how episodes are defined and how the player moves between them.</w:t>
      </w:r>
    </w:p>
    <w:p w:rsidR="003420C7" w:rsidRDefault="003420C7" w:rsidP="003420C7">
      <w:pPr>
        <w:pStyle w:val="ListParagraph"/>
        <w:numPr>
          <w:ilvl w:val="0"/>
          <w:numId w:val="26"/>
        </w:numPr>
      </w:pPr>
      <w:r>
        <w:t>Platformer</w:t>
      </w:r>
    </w:p>
    <w:p w:rsidR="003420C7" w:rsidRDefault="003420C7" w:rsidP="003420C7">
      <w:pPr>
        <w:pStyle w:val="ListParagraph"/>
        <w:numPr>
          <w:ilvl w:val="1"/>
          <w:numId w:val="26"/>
        </w:numPr>
      </w:pPr>
      <w:r>
        <w:t>Type</w:t>
      </w:r>
    </w:p>
    <w:p w:rsidR="003420C7" w:rsidRDefault="009B59DA" w:rsidP="003420C7">
      <w:pPr>
        <w:pStyle w:val="ListParagraph"/>
        <w:numPr>
          <w:ilvl w:val="2"/>
          <w:numId w:val="26"/>
        </w:numPr>
      </w:pPr>
      <w:r>
        <w:t>Objective-based</w:t>
      </w:r>
    </w:p>
    <w:p w:rsidR="003420C7" w:rsidRDefault="003420C7" w:rsidP="003420C7">
      <w:pPr>
        <w:pStyle w:val="ListParagraph"/>
        <w:numPr>
          <w:ilvl w:val="2"/>
          <w:numId w:val="26"/>
        </w:numPr>
      </w:pPr>
      <w:r>
        <w:t>Ever-Changing</w:t>
      </w:r>
    </w:p>
    <w:p w:rsidR="003420C7" w:rsidRDefault="003420C7" w:rsidP="003420C7">
      <w:pPr>
        <w:pStyle w:val="ListParagraph"/>
        <w:numPr>
          <w:ilvl w:val="2"/>
          <w:numId w:val="26"/>
        </w:numPr>
      </w:pPr>
      <w:r>
        <w:t>Different levels</w:t>
      </w:r>
    </w:p>
    <w:p w:rsidR="003420C7" w:rsidRDefault="009B59DA" w:rsidP="003420C7">
      <w:pPr>
        <w:pStyle w:val="ListParagraph"/>
        <w:numPr>
          <w:ilvl w:val="3"/>
          <w:numId w:val="26"/>
        </w:numPr>
      </w:pPr>
      <w:r>
        <w:t>3</w:t>
      </w:r>
    </w:p>
    <w:p w:rsidR="003420C7" w:rsidRDefault="003420C7" w:rsidP="003420C7">
      <w:pPr>
        <w:pStyle w:val="ListParagraph"/>
        <w:numPr>
          <w:ilvl w:val="1"/>
          <w:numId w:val="26"/>
        </w:numPr>
      </w:pPr>
      <w:r>
        <w:t>Background</w:t>
      </w:r>
    </w:p>
    <w:p w:rsidR="00DB20D1" w:rsidRDefault="00DB20D1" w:rsidP="00DB20D1">
      <w:pPr>
        <w:pStyle w:val="ListParagraph"/>
        <w:ind w:left="1440"/>
      </w:pPr>
    </w:p>
    <w:p w:rsidR="003420C7" w:rsidRDefault="003420C7" w:rsidP="003420C7">
      <w:pPr>
        <w:pStyle w:val="ListParagraph"/>
        <w:numPr>
          <w:ilvl w:val="0"/>
          <w:numId w:val="26"/>
        </w:numPr>
      </w:pPr>
      <w:r>
        <w:t>Avatar/Character</w:t>
      </w:r>
    </w:p>
    <w:p w:rsidR="003420C7" w:rsidRDefault="009B59DA" w:rsidP="003420C7">
      <w:pPr>
        <w:pStyle w:val="ListParagraph"/>
        <w:numPr>
          <w:ilvl w:val="1"/>
          <w:numId w:val="26"/>
        </w:numPr>
      </w:pPr>
      <w:r>
        <w:t>Health</w:t>
      </w:r>
    </w:p>
    <w:p w:rsidR="009B59DA" w:rsidRDefault="009B59DA" w:rsidP="009B59DA">
      <w:pPr>
        <w:pStyle w:val="ListParagraph"/>
        <w:numPr>
          <w:ilvl w:val="2"/>
          <w:numId w:val="26"/>
        </w:numPr>
      </w:pPr>
      <w:r>
        <w:t>Health bar</w:t>
      </w:r>
    </w:p>
    <w:p w:rsidR="009B59DA" w:rsidRDefault="009B59DA" w:rsidP="009B59DA">
      <w:pPr>
        <w:pStyle w:val="ListParagraph"/>
        <w:numPr>
          <w:ilvl w:val="3"/>
          <w:numId w:val="26"/>
        </w:numPr>
      </w:pPr>
      <w:r>
        <w:t>Increases/ Decreases by collecting tokens</w:t>
      </w:r>
    </w:p>
    <w:p w:rsidR="00E6478A" w:rsidRDefault="00E6478A" w:rsidP="009B59DA">
      <w:pPr>
        <w:pStyle w:val="ListParagraph"/>
        <w:numPr>
          <w:ilvl w:val="3"/>
          <w:numId w:val="26"/>
        </w:numPr>
      </w:pPr>
      <w:r>
        <w:t>+</w:t>
      </w:r>
    </w:p>
    <w:p w:rsidR="00E6478A" w:rsidRDefault="00E6478A" w:rsidP="00E6478A">
      <w:pPr>
        <w:pStyle w:val="ListParagraph"/>
        <w:numPr>
          <w:ilvl w:val="4"/>
          <w:numId w:val="26"/>
        </w:numPr>
      </w:pPr>
      <w:r>
        <w:t>Collects tokens to increase health by 10%</w:t>
      </w:r>
    </w:p>
    <w:p w:rsidR="00040055" w:rsidRDefault="00040055" w:rsidP="00E6478A">
      <w:pPr>
        <w:pStyle w:val="ListParagraph"/>
        <w:numPr>
          <w:ilvl w:val="4"/>
          <w:numId w:val="26"/>
        </w:numPr>
      </w:pPr>
      <w:r>
        <w:t>Adds 1 to total score</w:t>
      </w:r>
    </w:p>
    <w:p w:rsidR="00B63C0D" w:rsidRDefault="00E6478A" w:rsidP="009B59DA">
      <w:pPr>
        <w:pStyle w:val="ListParagraph"/>
        <w:numPr>
          <w:ilvl w:val="3"/>
          <w:numId w:val="26"/>
        </w:numPr>
      </w:pPr>
      <w:r>
        <w:t>-</w:t>
      </w:r>
    </w:p>
    <w:p w:rsidR="00E6478A" w:rsidRDefault="00E6478A" w:rsidP="00E6478A">
      <w:pPr>
        <w:pStyle w:val="ListParagraph"/>
        <w:numPr>
          <w:ilvl w:val="4"/>
          <w:numId w:val="26"/>
        </w:numPr>
      </w:pPr>
      <w:r>
        <w:t>Monkeys throws rocks at character, decrease health by 20%</w:t>
      </w:r>
    </w:p>
    <w:p w:rsidR="00DB20D1" w:rsidRDefault="00DB20D1" w:rsidP="00DB20D1"/>
    <w:p w:rsidR="003420C7" w:rsidRDefault="003420C7" w:rsidP="003420C7">
      <w:pPr>
        <w:pStyle w:val="ListParagraph"/>
        <w:numPr>
          <w:ilvl w:val="0"/>
          <w:numId w:val="26"/>
        </w:numPr>
      </w:pPr>
      <w:r>
        <w:t>Objectives</w:t>
      </w:r>
    </w:p>
    <w:p w:rsidR="00040055" w:rsidRPr="00040055" w:rsidRDefault="00040055" w:rsidP="003420C7">
      <w:pPr>
        <w:pStyle w:val="ListParagraph"/>
        <w:numPr>
          <w:ilvl w:val="0"/>
          <w:numId w:val="26"/>
        </w:numPr>
        <w:rPr>
          <w:b/>
        </w:rPr>
      </w:pPr>
      <w:r w:rsidRPr="00040055">
        <w:rPr>
          <w:b/>
        </w:rPr>
        <w:t>Tokens</w:t>
      </w:r>
    </w:p>
    <w:p w:rsidR="003420C7" w:rsidRDefault="00E1418B" w:rsidP="003420C7">
      <w:pPr>
        <w:pStyle w:val="ListParagraph"/>
        <w:numPr>
          <w:ilvl w:val="1"/>
          <w:numId w:val="26"/>
        </w:numPr>
      </w:pPr>
      <w:r>
        <w:rPr>
          <w:noProof/>
        </w:rPr>
        <w:drawing>
          <wp:anchor distT="0" distB="0" distL="114300" distR="114300" simplePos="0" relativeHeight="251665408" behindDoc="0" locked="0" layoutInCell="1" allowOverlap="1" wp14:anchorId="38C22F32">
            <wp:simplePos x="0" y="0"/>
            <wp:positionH relativeFrom="margin">
              <wp:align>right</wp:align>
            </wp:positionH>
            <wp:positionV relativeFrom="paragraph">
              <wp:posOffset>152399</wp:posOffset>
            </wp:positionV>
            <wp:extent cx="3743325" cy="1914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2096535_479522739560990_911058117914001408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3325" cy="1914525"/>
                    </a:xfrm>
                    <a:prstGeom prst="rect">
                      <a:avLst/>
                    </a:prstGeom>
                  </pic:spPr>
                </pic:pic>
              </a:graphicData>
            </a:graphic>
            <wp14:sizeRelH relativeFrom="margin">
              <wp14:pctWidth>0</wp14:pctWidth>
            </wp14:sizeRelH>
            <wp14:sizeRelV relativeFrom="margin">
              <wp14:pctHeight>0</wp14:pctHeight>
            </wp14:sizeRelV>
          </wp:anchor>
        </w:drawing>
      </w:r>
      <w:r w:rsidR="003420C7">
        <w:t>Coins / Points / Bonuses</w:t>
      </w:r>
      <w:r w:rsidR="00040055">
        <w:t xml:space="preserve"> </w:t>
      </w:r>
    </w:p>
    <w:p w:rsidR="003420C7" w:rsidRDefault="003420C7" w:rsidP="003420C7">
      <w:pPr>
        <w:pStyle w:val="ListParagraph"/>
        <w:numPr>
          <w:ilvl w:val="1"/>
          <w:numId w:val="26"/>
        </w:numPr>
      </w:pPr>
      <w:r>
        <w:t>Positive objectives</w:t>
      </w:r>
    </w:p>
    <w:p w:rsidR="00E1418B" w:rsidRDefault="003420C7" w:rsidP="00E1418B">
      <w:pPr>
        <w:pStyle w:val="ListParagraph"/>
        <w:numPr>
          <w:ilvl w:val="1"/>
          <w:numId w:val="26"/>
        </w:numPr>
      </w:pPr>
      <w:r>
        <w:t>Negative objectives</w:t>
      </w:r>
      <w:r w:rsidR="00E1418B" w:rsidRPr="00E1418B">
        <w:t xml:space="preserve"> </w:t>
      </w:r>
    </w:p>
    <w:p w:rsidR="00E1418B" w:rsidRPr="005C2829" w:rsidRDefault="00E1418B" w:rsidP="00E1418B">
      <w:pPr>
        <w:pStyle w:val="ListParagraph"/>
        <w:numPr>
          <w:ilvl w:val="2"/>
          <w:numId w:val="26"/>
        </w:numPr>
        <w:rPr>
          <w:b/>
        </w:rPr>
      </w:pPr>
      <w:r w:rsidRPr="005C2829">
        <w:rPr>
          <w:b/>
        </w:rPr>
        <w:t>All leads to total overall score</w:t>
      </w:r>
    </w:p>
    <w:p w:rsidR="003420C7" w:rsidRDefault="003420C7" w:rsidP="005C2829">
      <w:pPr>
        <w:pStyle w:val="ListParagraph"/>
        <w:ind w:left="1440"/>
      </w:pPr>
    </w:p>
    <w:p w:rsidR="00DB20D1" w:rsidRDefault="00DB20D1" w:rsidP="00DB20D1">
      <w:pPr>
        <w:pStyle w:val="ListParagraph"/>
        <w:ind w:left="2880"/>
      </w:pPr>
    </w:p>
    <w:p w:rsidR="0033063C" w:rsidRDefault="0033063C" w:rsidP="00DB20D1">
      <w:pPr>
        <w:pStyle w:val="ListParagraph"/>
        <w:ind w:left="2880"/>
      </w:pPr>
    </w:p>
    <w:p w:rsidR="0033063C" w:rsidRDefault="0033063C" w:rsidP="00E1418B"/>
    <w:p w:rsidR="009F3CEB" w:rsidRDefault="003420C7" w:rsidP="0033063C">
      <w:pPr>
        <w:pStyle w:val="ListParagraph"/>
        <w:numPr>
          <w:ilvl w:val="0"/>
          <w:numId w:val="26"/>
        </w:numPr>
      </w:pPr>
      <w:r>
        <w:lastRenderedPageBreak/>
        <w:t>Enemies</w:t>
      </w:r>
      <w:r w:rsidR="00A829B4">
        <w:t xml:space="preserve"> spawn until objective is reached(location)</w:t>
      </w:r>
    </w:p>
    <w:p w:rsidR="009F3CEB" w:rsidRDefault="005C37CF" w:rsidP="00E1418B">
      <w:pPr>
        <w:jc w:val="center"/>
      </w:pPr>
      <w:r>
        <w:rPr>
          <w:noProof/>
        </w:rPr>
        <w:drawing>
          <wp:inline distT="0" distB="0" distL="0" distR="0" wp14:anchorId="3688227C" wp14:editId="1F9FCFDB">
            <wp:extent cx="2628579" cy="4360213"/>
            <wp:effectExtent l="0" t="857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664920" cy="4420495"/>
                    </a:xfrm>
                    <a:prstGeom prst="rect">
                      <a:avLst/>
                    </a:prstGeom>
                    <a:noFill/>
                    <a:ln>
                      <a:noFill/>
                    </a:ln>
                  </pic:spPr>
                </pic:pic>
              </a:graphicData>
            </a:graphic>
          </wp:inline>
        </w:drawing>
      </w:r>
    </w:p>
    <w:p w:rsidR="0068477F" w:rsidRDefault="0068477F" w:rsidP="0027068E"/>
    <w:p w:rsidR="0068477F" w:rsidRDefault="0068477F" w:rsidP="0027068E"/>
    <w:p w:rsidR="004F0D63" w:rsidRDefault="004F0D63" w:rsidP="0027068E"/>
    <w:p w:rsidR="004F0D63" w:rsidRDefault="004F0D63" w:rsidP="0027068E"/>
    <w:p w:rsidR="0027068E" w:rsidRDefault="009F3CEB" w:rsidP="0027068E">
      <w:pPr>
        <w:rPr>
          <w:noProof/>
        </w:rPr>
      </w:pPr>
      <w:r w:rsidRPr="009F3CEB">
        <w:rPr>
          <w:b/>
          <w:u w:val="single"/>
        </w:rPr>
        <w:t>Original Brainstorm</w:t>
      </w:r>
    </w:p>
    <w:p w:rsidR="004F0D63" w:rsidRDefault="004F0D63" w:rsidP="0027068E">
      <w:r>
        <w:rPr>
          <w:noProof/>
        </w:rPr>
        <w:drawing>
          <wp:inline distT="0" distB="0" distL="0" distR="0">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7068E" w:rsidRDefault="0027068E" w:rsidP="0027068E"/>
    <w:p w:rsidR="004A7A5A" w:rsidRDefault="004A7A5A" w:rsidP="0027068E"/>
    <w:p w:rsidR="00ED7CBA" w:rsidRDefault="00ED7CBA" w:rsidP="0027068E"/>
    <w:p w:rsidR="00ED7CBA" w:rsidRDefault="00ED7CBA" w:rsidP="00ED7CBA">
      <w:pPr>
        <w:pStyle w:val="Heading2"/>
      </w:pPr>
      <w:r>
        <w:lastRenderedPageBreak/>
        <w:t>Test Plan</w:t>
      </w:r>
    </w:p>
    <w:p w:rsidR="005B5BA5" w:rsidRDefault="005B5BA5" w:rsidP="005B5BA5">
      <w:bookmarkStart w:id="0" w:name="_GoBack"/>
      <w:r>
        <w:rPr>
          <w:noProof/>
        </w:rPr>
        <w:drawing>
          <wp:inline distT="0" distB="0" distL="0" distR="0" wp14:anchorId="00CD5B61" wp14:editId="1549B648">
            <wp:extent cx="6847210" cy="7209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06806" cy="7377737"/>
                    </a:xfrm>
                    <a:prstGeom prst="rect">
                      <a:avLst/>
                    </a:prstGeom>
                  </pic:spPr>
                </pic:pic>
              </a:graphicData>
            </a:graphic>
          </wp:inline>
        </w:drawing>
      </w:r>
      <w:bookmarkEnd w:id="0"/>
    </w:p>
    <w:p w:rsidR="00657A7F" w:rsidRDefault="00657A7F" w:rsidP="005B5BA5"/>
    <w:p w:rsidR="005B5BA5" w:rsidRDefault="005B5BA5" w:rsidP="005B5BA5">
      <w:r>
        <w:rPr>
          <w:noProof/>
        </w:rPr>
        <w:lastRenderedPageBreak/>
        <w:drawing>
          <wp:inline distT="0" distB="0" distL="0" distR="0" wp14:anchorId="739DEAD0" wp14:editId="4C343298">
            <wp:extent cx="7006417" cy="562673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63488" cy="5672568"/>
                    </a:xfrm>
                    <a:prstGeom prst="rect">
                      <a:avLst/>
                    </a:prstGeom>
                  </pic:spPr>
                </pic:pic>
              </a:graphicData>
            </a:graphic>
          </wp:inline>
        </w:drawing>
      </w:r>
    </w:p>
    <w:p w:rsidR="00657A7F" w:rsidRDefault="00657A7F" w:rsidP="005B5BA5"/>
    <w:p w:rsidR="005B5BA5" w:rsidRPr="005B5BA5" w:rsidRDefault="005B5BA5" w:rsidP="005B5BA5">
      <w:r>
        <w:rPr>
          <w:noProof/>
        </w:rPr>
        <w:drawing>
          <wp:inline distT="0" distB="0" distL="0" distR="0" wp14:anchorId="2C1162EF" wp14:editId="4D9ABCC8">
            <wp:extent cx="7022209" cy="230251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87555" cy="2323936"/>
                    </a:xfrm>
                    <a:prstGeom prst="rect">
                      <a:avLst/>
                    </a:prstGeom>
                  </pic:spPr>
                </pic:pic>
              </a:graphicData>
            </a:graphic>
          </wp:inline>
        </w:drawing>
      </w:r>
    </w:p>
    <w:sectPr w:rsidR="005B5BA5" w:rsidRPr="005B5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A4FD9"/>
    <w:multiLevelType w:val="hybridMultilevel"/>
    <w:tmpl w:val="94E47150"/>
    <w:lvl w:ilvl="0" w:tplc="3B2C74CE">
      <w:start w:val="3"/>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BF71157"/>
    <w:multiLevelType w:val="hybridMultilevel"/>
    <w:tmpl w:val="E28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206030C7"/>
    <w:multiLevelType w:val="hybridMultilevel"/>
    <w:tmpl w:val="E858F5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1">
      <w:start w:val="1"/>
      <w:numFmt w:val="bullet"/>
      <w:lvlText w:val=""/>
      <w:lvlJc w:val="left"/>
      <w:pPr>
        <w:ind w:left="3600" w:hanging="360"/>
      </w:pPr>
      <w:rPr>
        <w:rFonts w:ascii="Symbol" w:hAnsi="Symbol"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7A10A8B"/>
    <w:multiLevelType w:val="hybridMultilevel"/>
    <w:tmpl w:val="450681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F20FB8"/>
    <w:multiLevelType w:val="hybridMultilevel"/>
    <w:tmpl w:val="88FCD3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1FB2204"/>
    <w:multiLevelType w:val="hybridMultilevel"/>
    <w:tmpl w:val="4D063D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F356D88"/>
    <w:multiLevelType w:val="hybridMultilevel"/>
    <w:tmpl w:val="C13E160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051CFD"/>
    <w:multiLevelType w:val="hybridMultilevel"/>
    <w:tmpl w:val="075CC300"/>
    <w:lvl w:ilvl="0" w:tplc="962817B0">
      <w:start w:val="1"/>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C035B27"/>
    <w:multiLevelType w:val="hybridMultilevel"/>
    <w:tmpl w:val="73C6F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6"/>
  </w:num>
  <w:num w:numId="2">
    <w:abstractNumId w:val="13"/>
  </w:num>
  <w:num w:numId="3">
    <w:abstractNumId w:val="11"/>
  </w:num>
  <w:num w:numId="4">
    <w:abstractNumId w:val="28"/>
  </w:num>
  <w:num w:numId="5">
    <w:abstractNumId w:val="14"/>
  </w:num>
  <w:num w:numId="6">
    <w:abstractNumId w:val="22"/>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7"/>
  </w:num>
  <w:num w:numId="21">
    <w:abstractNumId w:val="23"/>
  </w:num>
  <w:num w:numId="22">
    <w:abstractNumId w:val="12"/>
  </w:num>
  <w:num w:numId="23">
    <w:abstractNumId w:val="31"/>
  </w:num>
  <w:num w:numId="24">
    <w:abstractNumId w:val="25"/>
  </w:num>
  <w:num w:numId="25">
    <w:abstractNumId w:val="15"/>
  </w:num>
  <w:num w:numId="26">
    <w:abstractNumId w:val="30"/>
  </w:num>
  <w:num w:numId="27">
    <w:abstractNumId w:val="17"/>
  </w:num>
  <w:num w:numId="28">
    <w:abstractNumId w:val="29"/>
  </w:num>
  <w:num w:numId="29">
    <w:abstractNumId w:val="21"/>
  </w:num>
  <w:num w:numId="30">
    <w:abstractNumId w:val="10"/>
  </w:num>
  <w:num w:numId="31">
    <w:abstractNumId w:val="16"/>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B2"/>
    <w:rsid w:val="00040055"/>
    <w:rsid w:val="00040886"/>
    <w:rsid w:val="000500B2"/>
    <w:rsid w:val="000B15FC"/>
    <w:rsid w:val="001314EE"/>
    <w:rsid w:val="0027068E"/>
    <w:rsid w:val="0027681F"/>
    <w:rsid w:val="0033063C"/>
    <w:rsid w:val="003420C7"/>
    <w:rsid w:val="00351EB2"/>
    <w:rsid w:val="00355EAB"/>
    <w:rsid w:val="003665D4"/>
    <w:rsid w:val="003C73FD"/>
    <w:rsid w:val="003D4A85"/>
    <w:rsid w:val="003D568B"/>
    <w:rsid w:val="00483831"/>
    <w:rsid w:val="00495432"/>
    <w:rsid w:val="004A7A5A"/>
    <w:rsid w:val="004C05A6"/>
    <w:rsid w:val="004D18AD"/>
    <w:rsid w:val="004F0D63"/>
    <w:rsid w:val="00532B1F"/>
    <w:rsid w:val="005409FC"/>
    <w:rsid w:val="005B5BA5"/>
    <w:rsid w:val="005C193D"/>
    <w:rsid w:val="005C2829"/>
    <w:rsid w:val="005C37CF"/>
    <w:rsid w:val="005D5ABA"/>
    <w:rsid w:val="00645252"/>
    <w:rsid w:val="00650257"/>
    <w:rsid w:val="00657A7F"/>
    <w:rsid w:val="0068477F"/>
    <w:rsid w:val="006D3D74"/>
    <w:rsid w:val="006D7090"/>
    <w:rsid w:val="00710AE3"/>
    <w:rsid w:val="007C6AEA"/>
    <w:rsid w:val="007D2E37"/>
    <w:rsid w:val="0083569A"/>
    <w:rsid w:val="008A63A0"/>
    <w:rsid w:val="00912C12"/>
    <w:rsid w:val="00955724"/>
    <w:rsid w:val="00990BB0"/>
    <w:rsid w:val="009A32EE"/>
    <w:rsid w:val="009B59DA"/>
    <w:rsid w:val="009F3CEB"/>
    <w:rsid w:val="00A07DAB"/>
    <w:rsid w:val="00A8088D"/>
    <w:rsid w:val="00A829B4"/>
    <w:rsid w:val="00A9204E"/>
    <w:rsid w:val="00B0799B"/>
    <w:rsid w:val="00B63C0D"/>
    <w:rsid w:val="00C46B5F"/>
    <w:rsid w:val="00CB1161"/>
    <w:rsid w:val="00CC1DA8"/>
    <w:rsid w:val="00CD5AB6"/>
    <w:rsid w:val="00D73795"/>
    <w:rsid w:val="00DB20D1"/>
    <w:rsid w:val="00E1323D"/>
    <w:rsid w:val="00E1418B"/>
    <w:rsid w:val="00E6478A"/>
    <w:rsid w:val="00ED7CBA"/>
    <w:rsid w:val="00EE0E69"/>
    <w:rsid w:val="00F36513"/>
    <w:rsid w:val="00F92458"/>
    <w:rsid w:val="00FF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6CC44"/>
  <w15:chartTrackingRefBased/>
  <w15:docId w15:val="{D6D09E38-3213-4FA4-ABAB-0B3C2897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92458"/>
    <w:pPr>
      <w:ind w:left="720"/>
      <w:contextualSpacing/>
    </w:pPr>
  </w:style>
  <w:style w:type="character" w:styleId="UnresolvedMention">
    <w:name w:val="Unresolved Mention"/>
    <w:basedOn w:val="DefaultParagraphFont"/>
    <w:uiPriority w:val="99"/>
    <w:semiHidden/>
    <w:unhideWhenUsed/>
    <w:rsid w:val="00131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10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customXml" Target="../customXml/item4.xml"/><Relationship Id="rId9" Type="http://schemas.openxmlformats.org/officeDocument/2006/relationships/image" Target="media/image1.jfif"/><Relationship Id="rId14" Type="http://schemas.openxmlformats.org/officeDocument/2006/relationships/image" Target="media/image6.jpe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38607\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openxmlformats.org/package/2006/metadata/core-properties"/>
    <ds:schemaRef ds:uri="http://purl.org/dc/elements/1.1/"/>
    <ds:schemaRef ds:uri="http://schemas.microsoft.com/office/2006/metadata/properties"/>
    <ds:schemaRef ds:uri="4873beb7-5857-4685-be1f-d57550cc96cc"/>
    <ds:schemaRef ds:uri="http://www.w3.org/XML/1998/namespace"/>
    <ds:schemaRef ds:uri="http://schemas.microsoft.com/office/2006/documentManagement/types"/>
    <ds:schemaRef ds:uri="http://purl.org/dc/term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1AE905-7232-4E58-808B-5A15526D7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TotalTime>
  <Pages>8</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2</cp:revision>
  <dcterms:created xsi:type="dcterms:W3CDTF">2019-09-26T12:19:00Z</dcterms:created>
  <dcterms:modified xsi:type="dcterms:W3CDTF">2019-09-26T12:19:00Z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